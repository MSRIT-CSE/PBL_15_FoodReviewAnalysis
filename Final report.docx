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bCs/>
          <w:sz w:val="52"/>
          <w:szCs w:val="52"/>
        </w:rPr>
      </w:pPr>
      <w:r>
        <w:rPr>
          <w:b/>
          <w:bCs/>
          <w:sz w:val="52"/>
          <w:szCs w:val="52"/>
        </w:rPr>
        <w:t>M S Ramaiah Institute of Technology</w:t>
      </w:r>
    </w:p>
    <w:p>
      <w:pPr>
        <w:spacing w:before="0" w:after="120"/>
        <w:jc w:val="center"/>
        <w:rPr>
          <w:bCs/>
        </w:rPr>
      </w:pPr>
      <w:r>
        <w:rPr>
          <w:bCs/>
        </w:rPr>
        <w:t xml:space="preserve">(An Autonomous Institute, Affiliated to VTU) </w:t>
      </w:r>
    </w:p>
    <w:p>
      <w:pPr>
        <w:pStyle w:val="7"/>
        <w:spacing w:before="120" w:after="120" w:line="360" w:lineRule="auto"/>
        <w:rPr>
          <w:sz w:val="28"/>
          <w:szCs w:val="28"/>
        </w:rPr>
      </w:pPr>
      <w:r>
        <w:rPr>
          <w:sz w:val="28"/>
          <w:szCs w:val="28"/>
        </w:rPr>
        <w:t xml:space="preserve">MSR </w:t>
      </w:r>
      <w:r>
        <w:rPr>
          <w:sz w:val="28"/>
          <w:szCs w:val="28"/>
          <w:lang w:val="en-US"/>
        </w:rPr>
        <w:t>Nagar</w:t>
      </w:r>
      <w:r>
        <w:rPr>
          <w:sz w:val="28"/>
          <w:szCs w:val="28"/>
        </w:rPr>
        <w:t>, MSRIT post, Bangalore-54</w:t>
      </w:r>
    </w:p>
    <w:p>
      <w:pPr>
        <w:pStyle w:val="7"/>
        <w:spacing w:before="120" w:after="120" w:line="360" w:lineRule="auto"/>
      </w:pPr>
      <w:r>
        <w:t>A Dissertation Report on</w:t>
      </w:r>
    </w:p>
    <w:p>
      <w:pPr>
        <w:pStyle w:val="7"/>
        <w:spacing w:before="120" w:after="120" w:line="360" w:lineRule="auto"/>
        <w:rPr>
          <w:rFonts w:cs="Times New Roman"/>
          <w:b/>
          <w:bCs/>
          <w:sz w:val="24"/>
          <w:szCs w:val="24"/>
          <w:lang w:val="en-US"/>
        </w:rPr>
      </w:pPr>
      <w:r>
        <w:rPr>
          <w:rFonts w:cs="Times New Roman"/>
          <w:b/>
          <w:bCs/>
          <w:sz w:val="24"/>
          <w:szCs w:val="24"/>
          <w:lang w:val="en-US"/>
        </w:rPr>
        <w:t xml:space="preserve">Sentimental Analysis : </w:t>
      </w:r>
      <w:r>
        <w:rPr>
          <w:rFonts w:eastAsia="Times New Roman" w:cs="Times New Roman"/>
          <w:b/>
          <w:bCs/>
          <w:sz w:val="24"/>
          <w:szCs w:val="24"/>
        </w:rPr>
        <w:t>A</w:t>
      </w:r>
      <w:r>
        <w:rPr>
          <w:rFonts w:cs="Times New Roman"/>
          <w:b/>
          <w:bCs/>
          <w:sz w:val="24"/>
          <w:szCs w:val="24"/>
          <w:lang w:val="en-US"/>
        </w:rPr>
        <w:t>MAZON FINE FOOD REVIEW</w:t>
      </w:r>
    </w:p>
    <w:p>
      <w:pPr>
        <w:jc w:val="center"/>
      </w:pPr>
      <w:r>
        <w:t>Submitted by</w:t>
      </w:r>
    </w:p>
    <w:p>
      <w:pPr>
        <w:jc w:val="center"/>
      </w:pPr>
    </w:p>
    <w:p>
      <w:pPr>
        <w:jc w:val="center"/>
      </w:pPr>
    </w:p>
    <w:p>
      <w:pPr>
        <w:rPr>
          <w:b/>
          <w:bCs/>
          <w:lang w:val="en-US"/>
        </w:rPr>
      </w:pPr>
      <w:r>
        <w:rPr>
          <w:b/>
          <w:bCs/>
          <w:sz w:val="28"/>
        </w:rPr>
        <w:tab/>
      </w:r>
      <w:r>
        <w:rPr>
          <w:b/>
          <w:bCs/>
          <w:sz w:val="28"/>
        </w:rPr>
        <w:tab/>
      </w:r>
      <w:r>
        <w:rPr>
          <w:b/>
          <w:bCs/>
          <w:lang w:val="en-US"/>
        </w:rPr>
        <w:t>Ganesh M Hedge</w:t>
      </w:r>
      <w:r>
        <w:tab/>
      </w:r>
      <w:r>
        <w:tab/>
      </w:r>
      <w:r>
        <w:rPr>
          <w:lang w:val="en-US"/>
        </w:rPr>
        <w:tab/>
      </w:r>
      <w:r>
        <w:rPr>
          <w:b/>
          <w:bCs/>
          <w:lang w:val="en-US"/>
        </w:rPr>
        <w:t>1MS12CS033</w:t>
      </w:r>
    </w:p>
    <w:p>
      <w:pPr>
        <w:ind w:left="720" w:right="0" w:firstLine="720"/>
        <w:rPr>
          <w:b/>
          <w:bCs/>
          <w:lang w:val="en-US"/>
        </w:rPr>
      </w:pPr>
      <w:r>
        <w:rPr>
          <w:b/>
          <w:bCs/>
          <w:lang w:val="en-US"/>
        </w:rPr>
        <w:t>Charan Rao S</w:t>
      </w:r>
      <w:r>
        <w:tab/>
      </w:r>
      <w:r>
        <w:tab/>
      </w:r>
      <w:r>
        <w:rPr>
          <w:lang w:val="en-US"/>
        </w:rPr>
        <w:tab/>
      </w:r>
      <w:r>
        <w:rPr>
          <w:b/>
          <w:bCs/>
          <w:lang w:val="en-US"/>
        </w:rPr>
        <w:t>1MS13CS406</w:t>
      </w:r>
    </w:p>
    <w:p>
      <w:pPr>
        <w:ind w:left="720" w:right="0" w:firstLine="720"/>
        <w:rPr>
          <w:b/>
          <w:bCs/>
          <w:lang w:val="en-US"/>
        </w:rPr>
      </w:pPr>
      <w:r>
        <w:rPr>
          <w:b/>
          <w:bCs/>
          <w:lang w:val="en-US"/>
        </w:rPr>
        <w:t xml:space="preserve">Karthik M </w:t>
      </w:r>
      <w:r>
        <w:tab/>
      </w:r>
      <w:r>
        <w:tab/>
      </w:r>
      <w:r>
        <w:rPr>
          <w:lang w:val="en-US"/>
        </w:rPr>
        <w:t xml:space="preserve">           </w:t>
      </w:r>
      <w:r>
        <w:rPr>
          <w:b/>
          <w:bCs/>
          <w:lang w:val="en-US"/>
        </w:rPr>
        <w:t xml:space="preserve"> 1MS13CS407</w:t>
      </w:r>
    </w:p>
    <w:p>
      <w:pPr>
        <w:ind w:left="720" w:right="0" w:firstLine="720"/>
        <w:rPr>
          <w:b/>
          <w:bCs/>
          <w:lang w:val="en-US"/>
        </w:rPr>
      </w:pPr>
      <w:r>
        <w:rPr>
          <w:b/>
          <w:bCs/>
          <w:lang w:val="en-US"/>
        </w:rPr>
        <w:t xml:space="preserve">Mithun R </w:t>
      </w:r>
      <w:r>
        <w:rPr>
          <w:lang w:val="en-US"/>
        </w:rPr>
        <w:t xml:space="preserve">   </w:t>
      </w:r>
      <w:r>
        <w:tab/>
      </w:r>
      <w:r>
        <w:tab/>
      </w:r>
      <w:r>
        <w:rPr>
          <w:lang w:val="en-US"/>
        </w:rPr>
        <w:t xml:space="preserve">      </w:t>
      </w:r>
      <w:r>
        <w:rPr>
          <w:b/>
          <w:bCs/>
          <w:lang w:val="en-US"/>
        </w:rPr>
        <w:t>1MS13CS414</w:t>
      </w:r>
    </w:p>
    <w:p>
      <w:pPr>
        <w:ind w:left="720" w:right="0" w:firstLine="720"/>
      </w:pPr>
    </w:p>
    <w:p>
      <w:pPr>
        <w:pStyle w:val="7"/>
        <w:spacing w:before="120" w:after="120" w:line="360" w:lineRule="auto"/>
        <w:rPr>
          <w:i/>
          <w:sz w:val="28"/>
          <w:szCs w:val="28"/>
        </w:rPr>
      </w:pPr>
      <w:r>
        <w:rPr>
          <w:i/>
          <w:sz w:val="28"/>
          <w:szCs w:val="28"/>
        </w:rPr>
        <w:t>in partial fulfillment for the award of the degree of</w:t>
      </w:r>
    </w:p>
    <w:p>
      <w:pPr>
        <w:pStyle w:val="16"/>
        <w:spacing w:before="0" w:after="120"/>
        <w:rPr>
          <w:i/>
          <w:sz w:val="32"/>
          <w:szCs w:val="32"/>
        </w:rPr>
      </w:pPr>
      <w:r>
        <w:rPr>
          <w:i/>
          <w:sz w:val="32"/>
          <w:szCs w:val="32"/>
        </w:rPr>
        <w:t xml:space="preserve">Bachelor of Engineering in Computer Science &amp; Engineering </w:t>
      </w:r>
    </w:p>
    <w:p>
      <w:pPr>
        <w:ind w:left="720" w:right="0" w:hanging="540"/>
      </w:pPr>
    </w:p>
    <w:p>
      <w:pPr>
        <w:ind w:left="720" w:right="0" w:hanging="540"/>
      </w:pPr>
    </w:p>
    <w:p>
      <w:pPr>
        <w:jc w:val="center"/>
      </w:pPr>
      <w:r>
        <w:rPr>
          <w:rFonts w:ascii="Times New Roman" w:hAnsi="Times New Roman" w:eastAsia="Times New Roman" w:cs="Times New Roman"/>
          <w:color w:val="auto"/>
          <w:sz w:val="24"/>
          <w:szCs w:val="24"/>
          <w:lang w:val="en-US" w:eastAsia="en-US" w:bidi="ar-SA"/>
        </w:rPr>
        <w:pict>
          <v:rect id="shape_0" o:spid="_x0000_s1026" style="position:absolute;left:0;margin-left:0pt;margin-top:0pt;height:121.45pt;width:118.45pt;rotation:0f;z-index:251658240;" o:ole="f" fillcolor="#FFFFFF" filled="t" o:preferrelative="t" stroked="f" coordsize="21600,21600">
            <v:imagedata gain="65536f" blacklevel="0f" gamma="0" o:title="" r:id="rId7"/>
            <o:lock v:ext="edit" position="f" selection="f" grouping="f" rotation="f" cropping="f" text="f" aspectratio="t"/>
          </v:rect>
        </w:pict>
      </w:r>
    </w:p>
    <w:p>
      <w:pPr>
        <w:jc w:val="center"/>
        <w:rPr>
          <w:b/>
          <w:bCs/>
          <w:sz w:val="28"/>
        </w:rPr>
      </w:pPr>
    </w:p>
    <w:p>
      <w:pPr>
        <w:spacing w:line="360" w:lineRule="auto"/>
        <w:jc w:val="center"/>
        <w:rPr>
          <w:b/>
          <w:bCs/>
          <w:sz w:val="28"/>
        </w:rPr>
      </w:pPr>
      <w:r>
        <w:rPr>
          <w:b/>
          <w:bCs/>
          <w:sz w:val="28"/>
        </w:rPr>
        <w:t>DEPARTMENT OF COMPUTER SCIENCE &amp; ENGINEERING</w:t>
      </w:r>
    </w:p>
    <w:p>
      <w:pPr>
        <w:jc w:val="center"/>
        <w:rPr>
          <w:b/>
          <w:bCs/>
          <w:sz w:val="28"/>
        </w:rPr>
      </w:pPr>
      <w:r>
        <w:rPr>
          <w:b/>
          <w:bCs/>
          <w:sz w:val="28"/>
        </w:rPr>
        <w:t>M.S.RAMAIAH INSTITUTE OF TECHNOLOGY</w:t>
      </w:r>
    </w:p>
    <w:p>
      <w:pPr>
        <w:jc w:val="center"/>
        <w:rPr>
          <w:b/>
          <w:bCs/>
          <w:sz w:val="28"/>
        </w:rPr>
      </w:pPr>
      <w:r>
        <w:rPr>
          <w:b/>
          <w:bCs/>
          <w:sz w:val="28"/>
        </w:rPr>
        <w:t>(Autonomous Institute, Affiliated to VTU)</w:t>
      </w:r>
    </w:p>
    <w:p>
      <w:pPr>
        <w:jc w:val="center"/>
        <w:rPr>
          <w:b/>
          <w:bCs/>
          <w:sz w:val="28"/>
        </w:rPr>
      </w:pPr>
      <w:r>
        <w:rPr>
          <w:b/>
          <w:bCs/>
          <w:sz w:val="28"/>
        </w:rPr>
        <w:t>BANGALORE-560054</w:t>
      </w:r>
    </w:p>
    <w:p>
      <w:pPr>
        <w:jc w:val="center"/>
        <w:rPr>
          <w:b/>
        </w:rPr>
      </w:pPr>
      <w:r>
        <w:fldChar w:fldCharType="begin"/>
      </w:r>
      <w:r>
        <w:instrText xml:space="preserve">HYPERLINK "http://www.msrit.edu/" </w:instrText>
      </w:r>
      <w:r>
        <w:fldChar w:fldCharType="separate"/>
      </w:r>
      <w:r>
        <w:rPr>
          <w:rStyle w:val="28"/>
        </w:rPr>
        <w:t>www.msrit.edu</w:t>
      </w:r>
      <w:r>
        <w:fldChar w:fldCharType="end"/>
      </w:r>
      <w:r>
        <w:t xml:space="preserve">, </w:t>
      </w:r>
      <w:r>
        <w:rPr>
          <w:b/>
        </w:rPr>
        <w:t>May 2015</w:t>
      </w:r>
    </w:p>
    <w:p>
      <w:pPr>
        <w:jc w:val="center"/>
      </w:pPr>
    </w:p>
    <w:p>
      <w:pPr>
        <w:jc w:val="center"/>
      </w:pPr>
    </w:p>
    <w:p>
      <w:pPr>
        <w:jc w:val="center"/>
      </w:pPr>
    </w:p>
    <w:p>
      <w:pPr>
        <w:jc w:val="center"/>
      </w:pPr>
    </w:p>
    <w:p>
      <w:pPr>
        <w:jc w:val="center"/>
      </w:pPr>
    </w:p>
    <w:p>
      <w:pPr>
        <w:jc w:val="center"/>
      </w:pPr>
    </w:p>
    <w:p>
      <w:pPr>
        <w:jc w:val="center"/>
        <w:rPr>
          <w:b/>
          <w:sz w:val="56"/>
          <w:szCs w:val="56"/>
        </w:rPr>
      </w:pPr>
    </w:p>
    <w:p>
      <w:pPr>
        <w:jc w:val="center"/>
        <w:rPr>
          <w:b/>
          <w:sz w:val="56"/>
          <w:szCs w:val="56"/>
        </w:rPr>
      </w:pPr>
    </w:p>
    <w:p>
      <w:pPr>
        <w:jc w:val="center"/>
        <w:rPr>
          <w:b/>
          <w:sz w:val="56"/>
          <w:szCs w:val="56"/>
        </w:rPr>
      </w:pPr>
    </w:p>
    <w:p>
      <w:pPr>
        <w:jc w:val="center"/>
        <w:rPr>
          <w:b/>
          <w:sz w:val="56"/>
          <w:szCs w:val="56"/>
        </w:rPr>
      </w:pPr>
    </w:p>
    <w:p>
      <w:pPr>
        <w:jc w:val="center"/>
        <w:rPr>
          <w:b/>
          <w:sz w:val="56"/>
          <w:szCs w:val="56"/>
        </w:rPr>
      </w:pPr>
      <w:r>
        <w:rPr>
          <w:b/>
          <w:sz w:val="56"/>
          <w:szCs w:val="56"/>
        </w:rPr>
        <w:t>Acknowledgements</w:t>
      </w:r>
    </w:p>
    <w:p>
      <w:pPr>
        <w:jc w:val="center"/>
        <w:rPr>
          <w:b/>
          <w:sz w:val="52"/>
          <w:szCs w:val="52"/>
        </w:rPr>
      </w:pPr>
    </w:p>
    <w:p>
      <w:pPr>
        <w:ind w:left="-567" w:right="-432" w:firstLine="567"/>
        <w:jc w:val="left"/>
        <w:rPr>
          <w:sz w:val="30"/>
          <w:szCs w:val="30"/>
        </w:rPr>
      </w:pPr>
      <w:r>
        <w:rPr>
          <w:sz w:val="30"/>
          <w:szCs w:val="30"/>
        </w:rPr>
        <w:t>First and foremost,my utmost Gratitude to our HOD, Dr. K G Srinivasa who gave us a chance to complete this project. He has been our inspiration as we overcome all the obstacles in the completion of this project work. He had kind concern and consideration regarding project work which helped us to successfully complete the project.</w:t>
      </w:r>
    </w:p>
    <w:p>
      <w:pPr>
        <w:ind w:left="-567" w:right="-432" w:firstLine="567"/>
        <w:jc w:val="left"/>
      </w:pPr>
    </w:p>
    <w:p>
      <w:pPr>
        <w:ind w:left="-567" w:right="-432" w:firstLine="567"/>
        <w:jc w:val="left"/>
        <w:rPr>
          <w:sz w:val="30"/>
          <w:szCs w:val="30"/>
        </w:rPr>
      </w:pPr>
      <w:r>
        <w:rPr>
          <w:sz w:val="30"/>
          <w:szCs w:val="30"/>
        </w:rPr>
        <w:t>Secondly we would like to thank Sowmya B J, Assistant Professor, MSRIT and Chandrika Prasad, Assistant Professor who reviewed our project and gave us a valuable guidance which helped us in completing this project.</w:t>
      </w:r>
    </w:p>
    <w:p>
      <w:pPr>
        <w:ind w:left="-567" w:right="-432" w:firstLine="567"/>
        <w:jc w:val="left"/>
      </w:pPr>
    </w:p>
    <w:p>
      <w:pPr>
        <w:ind w:left="-567" w:right="-432" w:firstLine="567"/>
        <w:jc w:val="left"/>
        <w:rPr>
          <w:sz w:val="30"/>
          <w:szCs w:val="30"/>
        </w:rPr>
      </w:pPr>
      <w:r>
        <w:rPr>
          <w:sz w:val="30"/>
          <w:szCs w:val="30"/>
        </w:rPr>
        <w:t>This work would not have been possible without the guidance and help of   several individuals who in one way or another contributed their valuable assistance in preparation and completion of this study.</w:t>
      </w:r>
    </w:p>
    <w:p>
      <w:pPr>
        <w:ind w:left="-567" w:right="-432" w:firstLine="567"/>
        <w:jc w:val="left"/>
      </w:pPr>
    </w:p>
    <w:p>
      <w:pPr>
        <w:ind w:left="-567" w:right="-432" w:firstLine="567"/>
        <w:jc w:val="left"/>
        <w:rPr>
          <w:sz w:val="30"/>
          <w:szCs w:val="30"/>
        </w:rPr>
      </w:pPr>
      <w:r>
        <w:rPr>
          <w:sz w:val="30"/>
          <w:szCs w:val="30"/>
        </w:rPr>
        <w:t>We would like to express sincere thanks to all the teaching and non-teaching faculty of CSE department and my dear friends who helped in all the ways while preparing the Report.</w:t>
      </w:r>
    </w:p>
    <w:p>
      <w:pPr>
        <w:pStyle w:val="16"/>
        <w:jc w:val="center"/>
      </w:pPr>
    </w:p>
    <w:p>
      <w:pPr>
        <w:pStyle w:val="16"/>
        <w:widowControl/>
        <w:ind w:left="0" w:right="-454" w:firstLine="0"/>
        <w:jc w:val="center"/>
        <w:outlineLvl w:val="0"/>
      </w:pPr>
    </w:p>
    <w:p>
      <w:pPr>
        <w:pStyle w:val="16"/>
        <w:widowControl/>
        <w:ind w:left="0" w:right="-454" w:firstLine="0"/>
        <w:jc w:val="center"/>
        <w:outlineLvl w:val="0"/>
      </w:pPr>
    </w:p>
    <w:p>
      <w:pPr>
        <w:pStyle w:val="16"/>
        <w:widowControl/>
        <w:ind w:left="0" w:right="-454" w:firstLine="0"/>
        <w:jc w:val="center"/>
        <w:outlineLvl w:val="0"/>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p>
    <w:p>
      <w:pPr>
        <w:pStyle w:val="16"/>
        <w:widowControl/>
        <w:ind w:left="0" w:right="-454" w:firstLine="0"/>
        <w:jc w:val="center"/>
        <w:outlineLvl w:val="0"/>
        <w:rPr>
          <w:sz w:val="48"/>
          <w:szCs w:val="48"/>
        </w:rPr>
      </w:pPr>
      <w:r>
        <w:rPr>
          <w:sz w:val="48"/>
          <w:szCs w:val="48"/>
        </w:rPr>
        <w:t>Abstract</w:t>
      </w:r>
    </w:p>
    <w:p/>
    <w:p/>
    <w:p>
      <w:pPr>
        <w:jc w:val="both"/>
        <w:rPr>
          <w:rFonts w:eastAsia="NimbusRomNo9L-Regu" w:cs="Times New Roman"/>
          <w:sz w:val="32"/>
          <w:szCs w:val="32"/>
        </w:rPr>
      </w:pPr>
      <w:r>
        <w:rPr>
          <w:rFonts w:eastAsia="NimbusRomNo9L-Regu" w:cs="Times New Roman"/>
          <w:sz w:val="32"/>
          <w:szCs w:val="32"/>
        </w:rPr>
        <w:t>Recommending products to consumers means not only understanding</w:t>
      </w:r>
      <w:r>
        <w:rPr>
          <w:rFonts w:eastAsia="NimbusRomNo9L-Regu" w:cs="Times New Roman"/>
          <w:sz w:val="32"/>
          <w:szCs w:val="32"/>
          <w:lang w:val="en-US"/>
        </w:rPr>
        <w:t xml:space="preserve"> </w:t>
      </w:r>
      <w:r>
        <w:rPr>
          <w:rFonts w:eastAsia="NimbusRomNo9L-Regu" w:cs="Times New Roman"/>
          <w:sz w:val="32"/>
          <w:szCs w:val="32"/>
        </w:rPr>
        <w:t xml:space="preserve">their </w:t>
      </w:r>
      <w:r>
        <w:rPr>
          <w:rFonts w:eastAsia="NimbusRomNo9L-ReguItal" w:cs="Times New Roman"/>
          <w:sz w:val="32"/>
          <w:szCs w:val="32"/>
        </w:rPr>
        <w:t>tastes</w:t>
      </w:r>
      <w:r>
        <w:rPr>
          <w:rFonts w:eastAsia="NimbusRomNo9L-Regu" w:cs="Times New Roman"/>
          <w:sz w:val="32"/>
          <w:szCs w:val="32"/>
        </w:rPr>
        <w:t xml:space="preserve">, but also understanding their level of </w:t>
      </w:r>
      <w:r>
        <w:rPr>
          <w:rFonts w:eastAsia="NimbusRomNo9L-ReguItal" w:cs="Times New Roman"/>
          <w:sz w:val="32"/>
          <w:szCs w:val="32"/>
        </w:rPr>
        <w:t>experience</w:t>
      </w:r>
      <w:r>
        <w:rPr>
          <w:rFonts w:eastAsia="NimbusRomNo9L-Regu" w:cs="Times New Roman"/>
          <w:sz w:val="32"/>
          <w:szCs w:val="32"/>
        </w:rPr>
        <w:t>.</w:t>
      </w:r>
      <w:r>
        <w:rPr>
          <w:rFonts w:eastAsia="NimbusRomNo9L-Regu" w:cs="Times New Roman"/>
          <w:sz w:val="32"/>
          <w:szCs w:val="32"/>
          <w:lang w:val="en-US"/>
        </w:rPr>
        <w:t xml:space="preserve"> </w:t>
      </w:r>
      <w:r>
        <w:rPr>
          <w:rFonts w:eastAsia="NimbusRomNo9L-Regu" w:cs="Times New Roman"/>
          <w:sz w:val="32"/>
          <w:szCs w:val="32"/>
        </w:rPr>
        <w:t>For example, it would be a mistake to recommend the iconic film</w:t>
      </w:r>
      <w:r>
        <w:rPr>
          <w:rFonts w:eastAsia="NimbusRomNo9L-Regu" w:cs="Times New Roman"/>
          <w:sz w:val="32"/>
          <w:szCs w:val="32"/>
          <w:lang w:val="en-US"/>
        </w:rPr>
        <w:t xml:space="preserve"> </w:t>
      </w:r>
      <w:r>
        <w:rPr>
          <w:rFonts w:eastAsia="NimbusRomNo9L-ReguItal" w:cs="Times New Roman"/>
          <w:sz w:val="32"/>
          <w:szCs w:val="32"/>
        </w:rPr>
        <w:t xml:space="preserve">Seven Samurai </w:t>
      </w:r>
      <w:r>
        <w:rPr>
          <w:rFonts w:eastAsia="NimbusRomNo9L-Regu" w:cs="Times New Roman"/>
          <w:sz w:val="32"/>
          <w:szCs w:val="32"/>
        </w:rPr>
        <w:t>simply because a user enjoys other action movies</w:t>
      </w:r>
      <w:r>
        <w:rPr>
          <w:rFonts w:eastAsia="NimbusRomNo9L-Regu" w:cs="Times New Roman"/>
          <w:sz w:val="32"/>
          <w:szCs w:val="32"/>
          <w:lang w:val="en-US"/>
        </w:rPr>
        <w:t xml:space="preserve">, </w:t>
      </w:r>
      <w:r>
        <w:rPr>
          <w:rFonts w:eastAsia="NimbusRomNo9L-Regu" w:cs="Times New Roman"/>
          <w:sz w:val="32"/>
          <w:szCs w:val="32"/>
        </w:rPr>
        <w:t xml:space="preserve">rather, we might conclude that they will </w:t>
      </w:r>
      <w:r>
        <w:rPr>
          <w:rFonts w:eastAsia="NimbusRomNo9L-ReguItal" w:cs="Times New Roman"/>
          <w:sz w:val="32"/>
          <w:szCs w:val="32"/>
        </w:rPr>
        <w:t xml:space="preserve">eventually </w:t>
      </w:r>
      <w:r>
        <w:rPr>
          <w:rFonts w:eastAsia="NimbusRomNo9L-Regu" w:cs="Times New Roman"/>
          <w:sz w:val="32"/>
          <w:szCs w:val="32"/>
        </w:rPr>
        <w:t>enjoy it—once</w:t>
      </w:r>
    </w:p>
    <w:p>
      <w:pPr>
        <w:jc w:val="both"/>
        <w:rPr>
          <w:rFonts w:eastAsia="NimbusRomNo9L-Regu" w:cs="Times New Roman"/>
          <w:sz w:val="32"/>
          <w:szCs w:val="32"/>
        </w:rPr>
      </w:pPr>
      <w:r>
        <w:rPr>
          <w:rFonts w:eastAsia="NimbusRomNo9L-Regu" w:cs="Times New Roman"/>
          <w:sz w:val="32"/>
          <w:szCs w:val="32"/>
        </w:rPr>
        <w:t>they are ready. The same is true for beers, wines, gourmet foods</w:t>
      </w:r>
      <w:r>
        <w:rPr>
          <w:rFonts w:eastAsia="NimbusRomNo9L-Regu" w:cs="Times New Roman"/>
          <w:sz w:val="32"/>
          <w:szCs w:val="32"/>
          <w:lang w:val="en-US"/>
        </w:rPr>
        <w:t xml:space="preserve"> </w:t>
      </w:r>
      <w:r>
        <w:rPr>
          <w:rFonts w:eastAsia="NimbusRomNo9L-Regu" w:cs="Times New Roman"/>
          <w:sz w:val="32"/>
          <w:szCs w:val="32"/>
        </w:rPr>
        <w:t>or any products where users have acquired tastes: the ‘best’ products</w:t>
      </w:r>
      <w:r>
        <w:rPr>
          <w:rFonts w:eastAsia="NimbusRomNo9L-Regu" w:cs="Times New Roman"/>
          <w:sz w:val="32"/>
          <w:szCs w:val="32"/>
          <w:lang w:val="en-US"/>
        </w:rPr>
        <w:t xml:space="preserve"> </w:t>
      </w:r>
      <w:r>
        <w:rPr>
          <w:rFonts w:eastAsia="NimbusRomNo9L-Regu" w:cs="Times New Roman"/>
          <w:sz w:val="32"/>
          <w:szCs w:val="32"/>
        </w:rPr>
        <w:t>may not be the most ‘accessible’. Thus our goal in this paper</w:t>
      </w:r>
      <w:r>
        <w:rPr>
          <w:rFonts w:eastAsia="NimbusRomNo9L-Regu" w:cs="Times New Roman"/>
          <w:sz w:val="32"/>
          <w:szCs w:val="32"/>
          <w:lang w:val="en-US"/>
        </w:rPr>
        <w:t xml:space="preserve"> </w:t>
      </w:r>
      <w:r>
        <w:rPr>
          <w:rFonts w:eastAsia="NimbusRomNo9L-Regu" w:cs="Times New Roman"/>
          <w:sz w:val="32"/>
          <w:szCs w:val="32"/>
        </w:rPr>
        <w:t xml:space="preserve">is to recommend products that a user will enjoy </w:t>
      </w:r>
      <w:r>
        <w:rPr>
          <w:rFonts w:eastAsia="NimbusRomNo9L-ReguItal" w:cs="Times New Roman"/>
          <w:sz w:val="32"/>
          <w:szCs w:val="32"/>
        </w:rPr>
        <w:t>now</w:t>
      </w:r>
      <w:r>
        <w:rPr>
          <w:rFonts w:eastAsia="NimbusRomNo9L-Regu" w:cs="Times New Roman"/>
          <w:sz w:val="32"/>
          <w:szCs w:val="32"/>
        </w:rPr>
        <w:t>, while</w:t>
      </w:r>
      <w:r>
        <w:rPr>
          <w:rFonts w:eastAsia="NimbusRomNo9L-Regu" w:cs="Times New Roman"/>
          <w:sz w:val="32"/>
          <w:szCs w:val="32"/>
          <w:lang w:val="en-US"/>
        </w:rPr>
        <w:t xml:space="preserve"> </w:t>
      </w:r>
      <w:r>
        <w:rPr>
          <w:rFonts w:eastAsia="NimbusRomNo9L-Regu" w:cs="Times New Roman"/>
          <w:sz w:val="32"/>
          <w:szCs w:val="32"/>
        </w:rPr>
        <w:t>acknowledging that their tastes may have changed over time, and</w:t>
      </w:r>
      <w:r>
        <w:rPr>
          <w:rFonts w:eastAsia="NimbusRomNo9L-Regu" w:cs="Times New Roman"/>
          <w:sz w:val="32"/>
          <w:szCs w:val="32"/>
          <w:lang w:val="en-US"/>
        </w:rPr>
        <w:t xml:space="preserve"> </w:t>
      </w:r>
      <w:r>
        <w:rPr>
          <w:rFonts w:eastAsia="NimbusRomNo9L-Regu" w:cs="Times New Roman"/>
          <w:sz w:val="32"/>
          <w:szCs w:val="32"/>
        </w:rPr>
        <w:t>may change again in the future. We model how tastes change due</w:t>
      </w:r>
      <w:r>
        <w:rPr>
          <w:rFonts w:eastAsia="NimbusRomNo9L-Regu" w:cs="Times New Roman"/>
          <w:sz w:val="32"/>
          <w:szCs w:val="32"/>
          <w:lang w:val="en-US"/>
        </w:rPr>
        <w:t xml:space="preserve"> </w:t>
      </w:r>
      <w:r>
        <w:rPr>
          <w:rFonts w:eastAsia="NimbusRomNo9L-Regu" w:cs="Times New Roman"/>
          <w:sz w:val="32"/>
          <w:szCs w:val="32"/>
        </w:rPr>
        <w:t>to the very act of consuming more products—in other words, as</w:t>
      </w:r>
      <w:r>
        <w:rPr>
          <w:rFonts w:eastAsia="NimbusRomNo9L-Regu" w:cs="Times New Roman"/>
          <w:sz w:val="32"/>
          <w:szCs w:val="32"/>
          <w:lang w:val="en-US"/>
        </w:rPr>
        <w:t xml:space="preserve"> </w:t>
      </w:r>
      <w:r>
        <w:rPr>
          <w:rFonts w:eastAsia="NimbusRomNo9L-Regu" w:cs="Times New Roman"/>
          <w:sz w:val="32"/>
          <w:szCs w:val="32"/>
        </w:rPr>
        <w:t xml:space="preserve">users become more </w:t>
      </w:r>
      <w:r>
        <w:rPr>
          <w:rFonts w:eastAsia="NimbusRomNo9L-ReguItal" w:cs="Times New Roman"/>
          <w:sz w:val="32"/>
          <w:szCs w:val="32"/>
        </w:rPr>
        <w:t>experienced</w:t>
      </w:r>
      <w:r>
        <w:rPr>
          <w:rFonts w:eastAsia="NimbusRomNo9L-Regu" w:cs="Times New Roman"/>
          <w:sz w:val="32"/>
          <w:szCs w:val="32"/>
        </w:rPr>
        <w:t>. We develop a latent factor recommendation</w:t>
      </w:r>
    </w:p>
    <w:p>
      <w:pPr>
        <w:jc w:val="both"/>
        <w:rPr>
          <w:rFonts w:eastAsia="NimbusRomNo9L-Regu" w:cs="Times New Roman"/>
          <w:sz w:val="32"/>
          <w:szCs w:val="32"/>
        </w:rPr>
      </w:pPr>
      <w:r>
        <w:rPr>
          <w:rFonts w:eastAsia="NimbusRomNo9L-Regu" w:cs="Times New Roman"/>
          <w:sz w:val="32"/>
          <w:szCs w:val="32"/>
        </w:rPr>
        <w:t>system that explicitly accounts for each user’s level</w:t>
      </w:r>
    </w:p>
    <w:p>
      <w:pPr>
        <w:jc w:val="both"/>
        <w:rPr>
          <w:rFonts w:eastAsia="NimbusRomNo9L-Regu" w:cs="Times New Roman"/>
          <w:sz w:val="32"/>
          <w:szCs w:val="32"/>
        </w:rPr>
      </w:pPr>
      <w:r>
        <w:rPr>
          <w:rFonts w:eastAsia="NimbusRomNo9L-Regu" w:cs="Times New Roman"/>
          <w:sz w:val="32"/>
          <w:szCs w:val="32"/>
        </w:rPr>
        <w:t>of experience. We find that such a model not only leads to better</w:t>
      </w:r>
      <w:r>
        <w:rPr>
          <w:rFonts w:eastAsia="NimbusRomNo9L-Regu" w:cs="Times New Roman"/>
          <w:sz w:val="32"/>
          <w:szCs w:val="32"/>
          <w:lang w:val="en-US"/>
        </w:rPr>
        <w:t xml:space="preserve"> </w:t>
      </w:r>
      <w:r>
        <w:rPr>
          <w:rFonts w:eastAsia="NimbusRomNo9L-Regu" w:cs="Times New Roman"/>
          <w:sz w:val="32"/>
          <w:szCs w:val="32"/>
        </w:rPr>
        <w:t>recommendations, but also allows us to study the role of user experience</w:t>
      </w:r>
      <w:r>
        <w:rPr>
          <w:rFonts w:eastAsia="NimbusRomNo9L-Regu" w:cs="Times New Roman"/>
          <w:sz w:val="32"/>
          <w:szCs w:val="32"/>
          <w:lang w:val="en-US"/>
        </w:rPr>
        <w:t xml:space="preserve"> </w:t>
      </w:r>
      <w:r>
        <w:rPr>
          <w:rFonts w:eastAsia="NimbusRomNo9L-Regu" w:cs="Times New Roman"/>
          <w:sz w:val="32"/>
          <w:szCs w:val="32"/>
        </w:rPr>
        <w:t xml:space="preserve">and expertise on a novel </w:t>
      </w:r>
      <w:r>
        <w:rPr>
          <w:rFonts w:eastAsia="NimbusRomNo9L-Regu" w:cs="Times New Roman"/>
          <w:sz w:val="32"/>
          <w:szCs w:val="32"/>
          <w:lang w:val="en-US"/>
        </w:rPr>
        <w:t>data set</w:t>
      </w:r>
      <w:r>
        <w:rPr>
          <w:rFonts w:eastAsia="NimbusRomNo9L-Regu" w:cs="Times New Roman"/>
          <w:sz w:val="32"/>
          <w:szCs w:val="32"/>
        </w:rPr>
        <w:t xml:space="preserve"> o</w:t>
      </w:r>
      <w:r>
        <w:rPr>
          <w:rFonts w:eastAsia="NimbusRomNo9L-Regu" w:cs="Times New Roman"/>
          <w:sz w:val="32"/>
          <w:szCs w:val="32"/>
          <w:lang w:val="en-US"/>
        </w:rPr>
        <w:t xml:space="preserve">f </w:t>
      </w:r>
      <w:r>
        <w:rPr>
          <w:rFonts w:eastAsia="NimbusRomNo9L-Regu" w:cs="Times New Roman"/>
          <w:sz w:val="32"/>
          <w:szCs w:val="32"/>
        </w:rPr>
        <w:t>Food</w:t>
      </w:r>
      <w:r>
        <w:rPr>
          <w:rFonts w:eastAsia="NimbusRomNo9L-Regu" w:cs="Times New Roman"/>
          <w:sz w:val="32"/>
          <w:szCs w:val="32"/>
          <w:lang w:val="en-US"/>
        </w:rPr>
        <w:t xml:space="preserve"> </w:t>
      </w:r>
      <w:r>
        <w:rPr>
          <w:rFonts w:eastAsia="NimbusRomNo9L-Regu" w:cs="Times New Roman"/>
          <w:sz w:val="32"/>
          <w:szCs w:val="32"/>
        </w:rPr>
        <w:t>reviews.</w:t>
      </w:r>
    </w:p>
    <w:p>
      <w:pPr>
        <w:jc w:val="center"/>
        <w:rPr>
          <w:sz w:val="32"/>
          <w:szCs w:val="32"/>
        </w:rPr>
      </w:pPr>
    </w:p>
    <w:p>
      <w:pPr>
        <w:jc w:val="center"/>
      </w:pPr>
    </w:p>
    <w:p>
      <w:pPr>
        <w:jc w:val="both"/>
      </w:pPr>
    </w:p>
    <w:p>
      <w:pPr>
        <w:jc w:val="center"/>
      </w:pPr>
    </w:p>
    <w:p>
      <w:pPr>
        <w:jc w:val="both"/>
      </w:pPr>
    </w:p>
    <w:p>
      <w:pPr>
        <w:jc w:val="center"/>
      </w:pPr>
    </w:p>
    <w:p/>
    <w:p/>
    <w:p>
      <w:pPr>
        <w:pStyle w:val="19"/>
        <w:jc w:val="center"/>
      </w:pPr>
    </w:p>
    <w:p>
      <w:pPr>
        <w:pStyle w:val="19"/>
        <w:jc w:val="both"/>
      </w:pPr>
    </w:p>
    <w:p>
      <w:pPr>
        <w:pStyle w:val="19"/>
        <w:jc w:val="center"/>
      </w:pPr>
    </w:p>
    <w:p>
      <w:pPr>
        <w:pStyle w:val="19"/>
        <w:jc w:val="center"/>
      </w:pPr>
    </w:p>
    <w:p>
      <w:pPr>
        <w:pStyle w:val="19"/>
        <w:jc w:val="center"/>
      </w:pPr>
      <w:r>
        <w:t>Contents</w:t>
      </w:r>
    </w:p>
    <w:p/>
    <w:p>
      <w:pPr>
        <w:rPr>
          <w:b/>
          <w:i/>
        </w:rPr>
      </w:pPr>
      <w:r>
        <w:rPr>
          <w:b/>
          <w:i/>
        </w:rPr>
        <w:t>Declaration</w:t>
      </w:r>
      <w:r>
        <w:rPr>
          <w:b/>
          <w:i/>
        </w:rPr>
        <w:tab/>
      </w:r>
      <w:r>
        <w:rPr>
          <w:b/>
          <w:i/>
        </w:rPr>
        <w:tab/>
      </w:r>
      <w:r>
        <w:rPr>
          <w:b/>
          <w:i/>
        </w:rPr>
        <w:tab/>
      </w:r>
      <w:r>
        <w:rPr>
          <w:b/>
          <w:i/>
        </w:rPr>
        <w:tab/>
      </w:r>
      <w:r>
        <w:rPr>
          <w:b/>
          <w:i/>
        </w:rPr>
        <w:tab/>
      </w:r>
      <w:r>
        <w:rPr>
          <w:b/>
          <w:i/>
        </w:rPr>
        <w:tab/>
      </w:r>
      <w:r>
        <w:rPr>
          <w:b/>
          <w:i/>
        </w:rPr>
        <w:tab/>
      </w:r>
      <w:r>
        <w:rPr>
          <w:b/>
          <w:i/>
        </w:rPr>
        <w:tab/>
      </w:r>
      <w:r>
        <w:rPr>
          <w:b/>
          <w:i/>
        </w:rPr>
        <w:tab/>
      </w:r>
      <w:r>
        <w:rPr>
          <w:b/>
          <w:i/>
        </w:rPr>
        <w:tab/>
      </w:r>
      <w:r>
        <w:rPr>
          <w:b/>
          <w:i/>
        </w:rPr>
        <w:t>i</w:t>
      </w:r>
    </w:p>
    <w:p>
      <w:pPr>
        <w:rPr>
          <w:b/>
          <w:i/>
        </w:rPr>
      </w:pPr>
    </w:p>
    <w:p>
      <w:pPr>
        <w:rPr>
          <w:b/>
          <w:i/>
        </w:rPr>
      </w:pPr>
      <w:r>
        <w:rPr>
          <w:b/>
          <w:i/>
          <w:lang w:val="en-US"/>
        </w:rPr>
        <w:t>Acknowledgments</w:t>
      </w:r>
      <w:r>
        <w:rPr>
          <w:b/>
          <w:i/>
        </w:rPr>
        <w:tab/>
      </w:r>
      <w:r>
        <w:rPr>
          <w:b/>
          <w:i/>
        </w:rPr>
        <w:tab/>
      </w:r>
      <w:r>
        <w:rPr>
          <w:b/>
          <w:i/>
        </w:rPr>
        <w:tab/>
      </w:r>
      <w:r>
        <w:rPr>
          <w:b/>
          <w:i/>
        </w:rPr>
        <w:tab/>
      </w:r>
      <w:r>
        <w:rPr>
          <w:b/>
          <w:i/>
        </w:rPr>
        <w:tab/>
      </w:r>
      <w:r>
        <w:rPr>
          <w:b/>
          <w:i/>
        </w:rPr>
        <w:tab/>
      </w:r>
      <w:r>
        <w:rPr>
          <w:b/>
          <w:i/>
        </w:rPr>
        <w:tab/>
      </w:r>
      <w:r>
        <w:rPr>
          <w:b/>
          <w:i/>
        </w:rPr>
        <w:tab/>
      </w:r>
      <w:r>
        <w:rPr>
          <w:b/>
          <w:i/>
        </w:rPr>
        <w:tab/>
      </w:r>
      <w:r>
        <w:rPr>
          <w:b/>
          <w:i/>
        </w:rPr>
        <w:t>ii</w:t>
      </w:r>
    </w:p>
    <w:p>
      <w:pPr>
        <w:rPr>
          <w:b/>
          <w:i/>
        </w:rPr>
      </w:pPr>
    </w:p>
    <w:p>
      <w:pPr>
        <w:rPr>
          <w:b/>
          <w:i/>
        </w:rPr>
      </w:pPr>
      <w:r>
        <w:rPr>
          <w:b/>
          <w:i/>
        </w:rPr>
        <w:t xml:space="preserve">Abstract </w:t>
      </w:r>
      <w:r>
        <w:rPr>
          <w:b/>
          <w:i/>
        </w:rPr>
        <w:tab/>
      </w:r>
      <w:r>
        <w:rPr>
          <w:b/>
          <w:i/>
        </w:rPr>
        <w:tab/>
      </w:r>
      <w:r>
        <w:rPr>
          <w:b/>
          <w:i/>
        </w:rPr>
        <w:tab/>
      </w:r>
      <w:r>
        <w:rPr>
          <w:b/>
          <w:i/>
        </w:rPr>
        <w:tab/>
      </w:r>
      <w:r>
        <w:rPr>
          <w:b/>
          <w:i/>
        </w:rPr>
        <w:tab/>
      </w:r>
      <w:r>
        <w:rPr>
          <w:b/>
          <w:i/>
        </w:rPr>
        <w:tab/>
      </w:r>
      <w:r>
        <w:rPr>
          <w:b/>
          <w:i/>
        </w:rPr>
        <w:tab/>
      </w:r>
      <w:r>
        <w:rPr>
          <w:b/>
          <w:i/>
        </w:rPr>
        <w:tab/>
      </w:r>
      <w:r>
        <w:rPr>
          <w:b/>
          <w:i/>
        </w:rPr>
        <w:tab/>
      </w:r>
      <w:r>
        <w:rPr>
          <w:b/>
          <w:i/>
        </w:rPr>
        <w:tab/>
      </w:r>
      <w:r>
        <w:rPr>
          <w:b/>
          <w:i/>
        </w:rPr>
        <w:t>iii</w:t>
      </w:r>
    </w:p>
    <w:p>
      <w:pPr>
        <w:rPr>
          <w:b/>
          <w:i/>
        </w:rPr>
      </w:pPr>
    </w:p>
    <w:p>
      <w:pPr>
        <w:rPr>
          <w:b/>
          <w:i/>
        </w:rPr>
      </w:pPr>
      <w:r>
        <w:rPr>
          <w:b/>
          <w:i/>
        </w:rPr>
        <w:t xml:space="preserve">List of Figures </w:t>
      </w:r>
      <w:r>
        <w:rPr>
          <w:b/>
          <w:i/>
        </w:rPr>
        <w:tab/>
      </w:r>
      <w:r>
        <w:rPr>
          <w:b/>
          <w:i/>
        </w:rPr>
        <w:tab/>
      </w:r>
    </w:p>
    <w:p>
      <w:pPr>
        <w:rPr>
          <w:b/>
          <w:i/>
        </w:rPr>
      </w:pPr>
    </w:p>
    <w:p>
      <w:pPr>
        <w:rPr>
          <w:b/>
          <w:i/>
        </w:rPr>
      </w:pPr>
      <w:r>
        <w:rPr>
          <w:b/>
          <w:i/>
        </w:rPr>
        <w:t>List of Tables</w:t>
      </w:r>
    </w:p>
    <w:p>
      <w:pPr>
        <w:rPr>
          <w:b/>
        </w:rPr>
      </w:pPr>
    </w:p>
    <w:p>
      <w:pPr>
        <w:rPr>
          <w:b/>
        </w:rPr>
      </w:pPr>
      <w:r>
        <w:rPr>
          <w:sz w:val="28"/>
          <w:szCs w:val="28"/>
        </w:rPr>
        <w:t>1</w:t>
      </w:r>
      <w:r>
        <w:rPr>
          <w:sz w:val="28"/>
          <w:szCs w:val="28"/>
        </w:rPr>
        <w:tab/>
      </w:r>
      <w:r>
        <w:rPr>
          <w:b/>
        </w:rPr>
        <w:t>INTRODUCTION</w:t>
      </w:r>
    </w:p>
    <w:p>
      <w:r>
        <w:tab/>
      </w:r>
    </w:p>
    <w:p>
      <w:pPr>
        <w:numPr>
          <w:ilvl w:val="1"/>
          <w:numId w:val="1"/>
        </w:numPr>
        <w:rPr>
          <w:b/>
        </w:rPr>
      </w:pPr>
      <w:r>
        <w:t>General Introduction……………….</w:t>
      </w:r>
      <w:r>
        <w:tab/>
      </w:r>
      <w:r>
        <w:tab/>
      </w:r>
      <w:r>
        <w:tab/>
      </w:r>
      <w:r>
        <w:rPr>
          <w:lang w:val="en-US"/>
        </w:rPr>
        <w:tab/>
        <w:t/>
      </w:r>
      <w:r>
        <w:rPr>
          <w:lang w:val="en-US"/>
        </w:rPr>
        <w:tab/>
        <w:t>6</w:t>
      </w:r>
    </w:p>
    <w:p>
      <w:pPr>
        <w:numPr>
          <w:ilvl w:val="1"/>
          <w:numId w:val="1"/>
        </w:numPr>
      </w:pPr>
      <w:r>
        <w:t>Statement of the Problem…………..</w:t>
      </w:r>
    </w:p>
    <w:p>
      <w:pPr>
        <w:numPr>
          <w:ilvl w:val="1"/>
          <w:numId w:val="1"/>
        </w:numPr>
      </w:pPr>
      <w:r>
        <w:t>Objectives of the project……………</w:t>
      </w:r>
    </w:p>
    <w:p>
      <w:pPr>
        <w:numPr>
          <w:ilvl w:val="1"/>
          <w:numId w:val="1"/>
        </w:numPr>
      </w:pPr>
      <w:r>
        <w:t>Project deliverables……………</w:t>
      </w:r>
    </w:p>
    <w:p>
      <w:pPr>
        <w:numPr>
          <w:ilvl w:val="1"/>
          <w:numId w:val="1"/>
        </w:numPr>
      </w:pPr>
      <w:r>
        <w:t>Current Scope………………………</w:t>
      </w:r>
    </w:p>
    <w:p>
      <w:pPr>
        <w:numPr>
          <w:ilvl w:val="1"/>
          <w:numId w:val="1"/>
        </w:numPr>
      </w:pPr>
      <w:r>
        <w:t>Future Scope……………………….</w:t>
      </w:r>
    </w:p>
    <w:p/>
    <w:p>
      <w:pPr>
        <w:numPr>
          <w:ilvl w:val="0"/>
          <w:numId w:val="1"/>
        </w:numPr>
        <w:rPr>
          <w:b/>
        </w:rPr>
      </w:pPr>
      <w:r>
        <w:rPr>
          <w:b/>
        </w:rPr>
        <w:t>PROJECT ORGANIZATION</w:t>
      </w:r>
    </w:p>
    <w:p>
      <w:pPr>
        <w:numPr>
          <w:ilvl w:val="1"/>
          <w:numId w:val="1"/>
        </w:numPr>
      </w:pPr>
      <w:r>
        <w:t>Software Process Models</w:t>
      </w:r>
    </w:p>
    <w:p>
      <w:pPr>
        <w:numPr>
          <w:ilvl w:val="1"/>
          <w:numId w:val="1"/>
        </w:numPr>
      </w:pPr>
      <w:r>
        <w:t>Roles and Responsibilities</w:t>
      </w:r>
    </w:p>
    <w:p>
      <w:pPr>
        <w:ind w:left="1440" w:right="0" w:firstLine="0"/>
      </w:pPr>
    </w:p>
    <w:p>
      <w:pPr>
        <w:numPr>
          <w:ilvl w:val="0"/>
          <w:numId w:val="1"/>
        </w:numPr>
        <w:rPr>
          <w:b/>
        </w:rPr>
      </w:pPr>
      <w:r>
        <w:rPr>
          <w:b/>
        </w:rPr>
        <w:t xml:space="preserve">LITERATURE SURVEY </w:t>
      </w:r>
    </w:p>
    <w:p>
      <w:pPr>
        <w:ind w:left="720" w:right="0" w:firstLine="0"/>
      </w:pPr>
      <w:r>
        <w:t>3.1….Introduction</w:t>
      </w:r>
    </w:p>
    <w:p>
      <w:pPr>
        <w:ind w:left="720" w:right="0" w:firstLine="0"/>
      </w:pPr>
      <w:r>
        <w:t>3.2…Main Body</w:t>
      </w:r>
    </w:p>
    <w:p>
      <w:pPr>
        <w:ind w:left="720" w:right="0" w:firstLine="0"/>
      </w:pPr>
      <w:r>
        <w:t>3.3 Conclusion of Survey</w:t>
      </w:r>
    </w:p>
    <w:p>
      <w:pPr>
        <w:ind w:left="720" w:right="0" w:firstLine="0"/>
      </w:pPr>
    </w:p>
    <w:p>
      <w:pPr>
        <w:numPr>
          <w:ilvl w:val="0"/>
          <w:numId w:val="1"/>
        </w:numPr>
        <w:rPr>
          <w:b/>
        </w:rPr>
      </w:pPr>
      <w:r>
        <w:rPr>
          <w:b/>
        </w:rPr>
        <w:t>SOFTWARE REQUIREMENT SPECIFICATIONS</w:t>
      </w:r>
    </w:p>
    <w:p>
      <w:pPr>
        <w:pStyle w:val="27"/>
        <w:spacing w:before="0" w:after="0" w:line="240" w:lineRule="auto"/>
        <w:contextualSpacing/>
        <w:rPr>
          <w:rFonts w:ascii="Times New Roman" w:hAnsi="Times New Roman"/>
          <w:sz w:val="24"/>
          <w:szCs w:val="24"/>
        </w:rPr>
      </w:pPr>
      <w:r>
        <w:rPr>
          <w:rFonts w:ascii="Times New Roman" w:hAnsi="Times New Roman"/>
          <w:sz w:val="30"/>
          <w:szCs w:val="30"/>
        </w:rPr>
        <w:t>5</w:t>
      </w:r>
      <w:r>
        <w:rPr>
          <w:rFonts w:ascii="Times New Roman" w:hAnsi="Times New Roman"/>
          <w:sz w:val="24"/>
          <w:szCs w:val="24"/>
        </w:rPr>
        <w:t>.1 Product Overview</w:t>
      </w:r>
    </w:p>
    <w:p>
      <w:pPr>
        <w:pStyle w:val="27"/>
        <w:spacing w:before="0" w:after="0" w:line="240" w:lineRule="auto"/>
        <w:contextualSpacing/>
        <w:rPr>
          <w:rFonts w:ascii="Times New Roman" w:hAnsi="Times New Roman"/>
          <w:sz w:val="24"/>
          <w:szCs w:val="24"/>
        </w:rPr>
      </w:pPr>
      <w:r>
        <w:rPr>
          <w:rFonts w:ascii="Times New Roman" w:hAnsi="Times New Roman"/>
          <w:sz w:val="24"/>
          <w:szCs w:val="24"/>
        </w:rPr>
        <w:t>5.2 External Interface Requirements</w:t>
      </w:r>
    </w:p>
    <w:p>
      <w:pPr>
        <w:ind w:left="0" w:right="0" w:firstLine="720"/>
      </w:pPr>
      <w:r>
        <w:t xml:space="preserve"> </w:t>
      </w:r>
      <w:r>
        <w:tab/>
      </w:r>
      <w:r>
        <w:t>5.2.1 User Interfaces</w:t>
      </w:r>
    </w:p>
    <w:p>
      <w:pPr>
        <w:ind w:left="0" w:right="0" w:firstLine="720"/>
      </w:pPr>
      <w:r>
        <w:t xml:space="preserve"> </w:t>
      </w:r>
      <w:r>
        <w:tab/>
      </w:r>
      <w:r>
        <w:t>5.2.2 Hardware Interfaces</w:t>
      </w:r>
    </w:p>
    <w:p>
      <w:pPr>
        <w:ind w:left="0" w:right="0" w:firstLine="720"/>
      </w:pPr>
      <w:r>
        <w:t xml:space="preserve"> </w:t>
      </w:r>
      <w:r>
        <w:tab/>
      </w:r>
      <w:r>
        <w:t>5.2.3 Software Interfaces</w:t>
      </w:r>
    </w:p>
    <w:p>
      <w:pPr>
        <w:ind w:left="720" w:right="0" w:firstLine="720"/>
      </w:pPr>
      <w:r>
        <w:t>5.2.4 Communication Interfaces</w:t>
      </w:r>
    </w:p>
    <w:p>
      <w:r>
        <w:t xml:space="preserve">     </w:t>
      </w:r>
      <w:r>
        <w:tab/>
      </w:r>
      <w:r>
        <w:t>5.3 Functional Requirements</w:t>
      </w:r>
    </w:p>
    <w:p>
      <w:pPr>
        <w:ind w:left="720" w:right="0" w:firstLine="720"/>
      </w:pPr>
      <w:r>
        <w:t>5.3.1 Functional Requirement 1.1</w:t>
      </w:r>
    </w:p>
    <w:p>
      <w:pPr>
        <w:ind w:left="720" w:right="0" w:firstLine="720"/>
      </w:pPr>
      <w:r>
        <w:t>:</w:t>
      </w:r>
    </w:p>
    <w:p>
      <w:pPr>
        <w:ind w:left="720" w:right="0" w:firstLine="720"/>
      </w:pPr>
      <w:r>
        <w:t>5.3.n Functional Requirement 1.n</w:t>
      </w:r>
    </w:p>
    <w:p>
      <w:r>
        <w:t xml:space="preserve">    </w:t>
      </w:r>
      <w:r>
        <w:tab/>
      </w:r>
      <w:r>
        <w:t>5.4 Software System Attributes</w:t>
      </w:r>
    </w:p>
    <w:p>
      <w:r>
        <w:tab/>
      </w:r>
      <w:r>
        <w:tab/>
      </w:r>
      <w:r>
        <w:t>5.4.1 Reliability</w:t>
      </w:r>
    </w:p>
    <w:p>
      <w:r>
        <w:tab/>
      </w:r>
      <w:r>
        <w:tab/>
      </w:r>
      <w:r>
        <w:t>5.4.2 Availability</w:t>
      </w:r>
    </w:p>
    <w:p>
      <w:r>
        <w:tab/>
      </w:r>
      <w:r>
        <w:tab/>
      </w:r>
      <w:r>
        <w:t>5.4.3 Security</w:t>
      </w:r>
    </w:p>
    <w:p>
      <w:r>
        <w:tab/>
      </w:r>
      <w:r>
        <w:tab/>
      </w:r>
      <w:r>
        <w:t>5.4.4 Portability</w:t>
      </w:r>
    </w:p>
    <w:p>
      <w:r>
        <w:tab/>
      </w:r>
      <w:r>
        <w:tab/>
      </w:r>
      <w:r>
        <w:t>5.4.5 Maintainability</w:t>
      </w:r>
    </w:p>
    <w:p>
      <w:r>
        <w:tab/>
      </w:r>
      <w:r>
        <w:tab/>
      </w:r>
      <w:r>
        <w:t>5.4.6 Performance</w:t>
      </w:r>
    </w:p>
    <w:p>
      <w:r>
        <w:t xml:space="preserve">    </w:t>
      </w:r>
      <w:r>
        <w:tab/>
      </w:r>
      <w:r>
        <w:t>5.5 Performance Requirements</w:t>
      </w:r>
    </w:p>
    <w:p>
      <w:r>
        <w:t xml:space="preserve">    </w:t>
      </w:r>
      <w:r>
        <w:tab/>
      </w:r>
      <w:r>
        <w:t>5.6 Database Requirement</w:t>
      </w:r>
    </w:p>
    <w:p>
      <w:r>
        <w:t xml:space="preserve">    </w:t>
      </w:r>
      <w:r>
        <w:tab/>
      </w:r>
      <w:r>
        <w:t>5.7 Design Constraints</w:t>
      </w:r>
    </w:p>
    <w:p>
      <w:r>
        <w:t xml:space="preserve">    </w:t>
      </w:r>
      <w:r>
        <w:tab/>
      </w:r>
      <w:r>
        <w:t>5.8 Other Requirements</w:t>
      </w:r>
    </w:p>
    <w:p>
      <w:pPr>
        <w:ind w:left="720" w:right="0" w:firstLine="0"/>
      </w:pPr>
    </w:p>
    <w:p>
      <w:pPr>
        <w:numPr>
          <w:ilvl w:val="0"/>
          <w:numId w:val="1"/>
        </w:numPr>
        <w:rPr>
          <w:b/>
        </w:rPr>
      </w:pPr>
      <w:r>
        <w:rPr>
          <w:b/>
        </w:rPr>
        <w:t>DESIGN</w:t>
      </w:r>
    </w:p>
    <w:p>
      <w:pPr>
        <w:numPr>
          <w:ilvl w:val="1"/>
          <w:numId w:val="1"/>
        </w:numPr>
        <w:jc w:val="both"/>
        <w:rPr>
          <w:bCs/>
          <w:color w:val="333333"/>
        </w:rPr>
      </w:pPr>
      <w:r>
        <w:rPr>
          <w:bCs/>
          <w:color w:val="333333"/>
        </w:rPr>
        <w:t>Introduction</w:t>
      </w:r>
    </w:p>
    <w:p>
      <w:pPr>
        <w:numPr>
          <w:ilvl w:val="1"/>
          <w:numId w:val="1"/>
        </w:numPr>
        <w:jc w:val="both"/>
        <w:rPr>
          <w:bCs/>
          <w:color w:val="333333"/>
        </w:rPr>
      </w:pPr>
      <w:r>
        <w:rPr>
          <w:bCs/>
          <w:color w:val="333333"/>
        </w:rPr>
        <w:t>Architecture Design</w:t>
      </w:r>
    </w:p>
    <w:p>
      <w:pPr>
        <w:numPr>
          <w:ilvl w:val="1"/>
          <w:numId w:val="1"/>
        </w:numPr>
        <w:jc w:val="both"/>
        <w:rPr>
          <w:bCs/>
          <w:color w:val="333333"/>
        </w:rPr>
      </w:pPr>
      <w:r>
        <w:rPr>
          <w:bCs/>
          <w:color w:val="333333"/>
        </w:rPr>
        <w:t>Graphical User Interface</w:t>
      </w:r>
    </w:p>
    <w:p>
      <w:pPr>
        <w:numPr>
          <w:ilvl w:val="1"/>
          <w:numId w:val="1"/>
        </w:numPr>
        <w:jc w:val="both"/>
        <w:rPr>
          <w:bCs/>
          <w:color w:val="333333"/>
        </w:rPr>
      </w:pPr>
      <w:r>
        <w:rPr>
          <w:bCs/>
          <w:color w:val="333333"/>
        </w:rPr>
        <w:t>Class Diagram and Classes (represent Inheritance, Aggregation and  Association)</w:t>
      </w:r>
    </w:p>
    <w:p>
      <w:pPr>
        <w:numPr>
          <w:ilvl w:val="1"/>
          <w:numId w:val="1"/>
        </w:numPr>
        <w:jc w:val="both"/>
        <w:rPr>
          <w:bCs/>
          <w:color w:val="333333"/>
        </w:rPr>
      </w:pPr>
      <w:r>
        <w:rPr>
          <w:bCs/>
          <w:color w:val="333333"/>
        </w:rPr>
        <w:t>Sequence Diagram</w:t>
      </w:r>
    </w:p>
    <w:p>
      <w:pPr>
        <w:numPr>
          <w:ilvl w:val="1"/>
          <w:numId w:val="1"/>
        </w:numPr>
        <w:jc w:val="both"/>
      </w:pPr>
      <w:r>
        <w:t>Data flow diagram</w:t>
      </w:r>
    </w:p>
    <w:p>
      <w:pPr>
        <w:numPr>
          <w:ilvl w:val="1"/>
          <w:numId w:val="1"/>
        </w:numPr>
        <w:jc w:val="both"/>
      </w:pPr>
      <w:r>
        <w:t>Metric calculation</w:t>
      </w:r>
    </w:p>
    <w:p>
      <w:pPr>
        <w:ind w:left="720" w:right="0" w:firstLine="0"/>
        <w:rPr>
          <w:sz w:val="28"/>
          <w:szCs w:val="28"/>
        </w:rPr>
      </w:pPr>
    </w:p>
    <w:p>
      <w:pPr>
        <w:numPr>
          <w:ilvl w:val="0"/>
          <w:numId w:val="1"/>
        </w:numPr>
        <w:rPr>
          <w:b/>
        </w:rPr>
      </w:pPr>
      <w:r>
        <w:rPr>
          <w:b/>
        </w:rPr>
        <w:t>IMPLEMENTATION</w:t>
      </w:r>
    </w:p>
    <w:p>
      <w:pPr>
        <w:numPr>
          <w:ilvl w:val="1"/>
          <w:numId w:val="1"/>
        </w:numPr>
      </w:pPr>
      <w:r>
        <w:t>Tools Introduction</w:t>
      </w:r>
    </w:p>
    <w:p>
      <w:pPr>
        <w:numPr>
          <w:ilvl w:val="1"/>
          <w:numId w:val="1"/>
        </w:numPr>
      </w:pPr>
      <w:r>
        <w:t>Technology Introduction</w:t>
      </w:r>
    </w:p>
    <w:p>
      <w:pPr>
        <w:numPr>
          <w:ilvl w:val="1"/>
          <w:numId w:val="1"/>
        </w:numPr>
      </w:pPr>
      <w:r>
        <w:t>Overall view of the project in terms of implementation</w:t>
      </w:r>
    </w:p>
    <w:p>
      <w:pPr>
        <w:numPr>
          <w:ilvl w:val="1"/>
          <w:numId w:val="1"/>
        </w:numPr>
      </w:pPr>
      <w:r>
        <w:t>Explanation of Algorithm and how it is been implemented</w:t>
      </w:r>
    </w:p>
    <w:p>
      <w:pPr>
        <w:numPr>
          <w:ilvl w:val="1"/>
          <w:numId w:val="1"/>
        </w:numPr>
      </w:pPr>
      <w:r>
        <w:t>Information about the implementation of Modules</w:t>
      </w:r>
    </w:p>
    <w:p>
      <w:pPr>
        <w:ind w:left="1440" w:right="0" w:firstLine="0"/>
      </w:pPr>
    </w:p>
    <w:p>
      <w:pPr>
        <w:numPr>
          <w:ilvl w:val="0"/>
          <w:numId w:val="1"/>
        </w:numPr>
        <w:rPr>
          <w:b/>
        </w:rPr>
      </w:pPr>
      <w:r>
        <w:rPr>
          <w:b/>
        </w:rPr>
        <w:t>TESTING</w:t>
      </w:r>
    </w:p>
    <w:p>
      <w:pPr>
        <w:ind w:left="720" w:right="0" w:firstLine="0"/>
      </w:pPr>
      <w:r>
        <w:rPr>
          <w:b/>
        </w:rPr>
        <w:t>7.1</w:t>
      </w:r>
      <w:r>
        <w:tab/>
      </w:r>
      <w:r>
        <w:t xml:space="preserve"> Results and Snapshots</w:t>
      </w:r>
    </w:p>
    <w:p>
      <w:pPr>
        <w:ind w:left="1440" w:right="0" w:firstLine="0"/>
        <w:rPr>
          <w:sz w:val="28"/>
          <w:szCs w:val="28"/>
        </w:rPr>
      </w:pPr>
    </w:p>
    <w:p>
      <w:pPr>
        <w:numPr>
          <w:ilvl w:val="0"/>
          <w:numId w:val="1"/>
        </w:numPr>
        <w:rPr>
          <w:b/>
        </w:rPr>
      </w:pPr>
      <w:r>
        <w:rPr>
          <w:b/>
        </w:rPr>
        <w:t>CONCLUSION &amp; SCOPE FOR FUTURE WORK     &lt;No Page Numbers&gt;</w:t>
      </w:r>
    </w:p>
    <w:p>
      <w:pPr>
        <w:numPr>
          <w:ilvl w:val="0"/>
          <w:numId w:val="1"/>
        </w:numPr>
        <w:rPr>
          <w:b/>
        </w:rPr>
      </w:pPr>
      <w:r>
        <w:rPr>
          <w:b/>
        </w:rPr>
        <w:t>REFERENCES</w:t>
      </w:r>
    </w:p>
    <w:p>
      <w:pPr>
        <w:rPr>
          <w:b/>
        </w:rPr>
      </w:pPr>
    </w:p>
    <w:p>
      <w:pPr>
        <w:rPr>
          <w:b/>
        </w:rPr>
      </w:pPr>
    </w:p>
    <w:p>
      <w:pPr>
        <w:rPr>
          <w:b/>
        </w:rPr>
      </w:pPr>
    </w:p>
    <w:p>
      <w:pPr>
        <w:rPr>
          <w:b/>
        </w:rPr>
      </w:pPr>
    </w:p>
    <w:p>
      <w:pPr>
        <w:rPr>
          <w:b/>
        </w:rPr>
      </w:pPr>
    </w:p>
    <w:p>
      <w:pPr>
        <w:rPr>
          <w:b/>
        </w:rPr>
      </w:pPr>
    </w:p>
    <w:p>
      <w:pPr>
        <w:rPr>
          <w:b/>
          <w:sz w:val="28"/>
          <w:szCs w:val="28"/>
        </w:rPr>
      </w:pPr>
    </w:p>
    <w:p>
      <w:pPr>
        <w:numPr>
          <w:ilvl w:val="0"/>
          <w:numId w:val="2"/>
        </w:numPr>
        <w:ind w:left="2520" w:right="0" w:hanging="360"/>
        <w:rPr>
          <w:b/>
          <w:sz w:val="28"/>
          <w:szCs w:val="28"/>
        </w:rPr>
      </w:pPr>
      <w:r>
        <w:rPr>
          <w:b/>
          <w:sz w:val="28"/>
          <w:szCs w:val="28"/>
          <w:lang w:val="en-US"/>
        </w:rPr>
        <w:t xml:space="preserve">  </w:t>
      </w:r>
      <w:r>
        <w:rPr>
          <w:b/>
          <w:sz w:val="28"/>
          <w:szCs w:val="28"/>
        </w:rPr>
        <w:t>INTRODUCTION</w:t>
      </w:r>
    </w:p>
    <w:p>
      <w:pPr>
        <w:rPr>
          <w:b/>
        </w:rPr>
      </w:pPr>
    </w:p>
    <w:p>
      <w:pPr>
        <w:jc w:val="left"/>
        <w:rPr>
          <w:sz w:val="28"/>
          <w:szCs w:val="28"/>
          <w:lang w:val="en-US"/>
        </w:rPr>
      </w:pPr>
      <w:r>
        <w:rPr>
          <w:sz w:val="32"/>
          <w:szCs w:val="32"/>
          <w:lang w:val="en-US"/>
        </w:rPr>
        <w:t xml:space="preserve">1.1  </w:t>
      </w:r>
      <w:r>
        <w:rPr>
          <w:sz w:val="28"/>
          <w:szCs w:val="28"/>
          <w:lang w:val="en-US"/>
        </w:rPr>
        <w:t>General Introduction</w:t>
      </w:r>
      <w:r>
        <w:rPr>
          <w:sz w:val="28"/>
          <w:szCs w:val="28"/>
          <w:lang w:val="en-US"/>
        </w:rPr>
        <w:br/>
      </w:r>
    </w:p>
    <w:p>
      <w:pPr>
        <w:jc w:val="left"/>
        <w:rPr>
          <w:rFonts w:eastAsia="Times New Roman"/>
          <w:sz w:val="28"/>
          <w:szCs w:val="28"/>
        </w:rPr>
      </w:pPr>
      <w:r>
        <w:rPr>
          <w:rFonts w:eastAsia="Times New Roman"/>
          <w:sz w:val="28"/>
          <w:szCs w:val="28"/>
        </w:rPr>
        <w:t>The goal of this project is to develop a classifier</w:t>
      </w:r>
      <w:r>
        <w:rPr>
          <w:sz w:val="28"/>
          <w:szCs w:val="28"/>
          <w:lang w:val="en-US"/>
        </w:rPr>
        <w:t xml:space="preserve"> </w:t>
      </w:r>
      <w:r>
        <w:rPr>
          <w:rFonts w:eastAsia="Times New Roman"/>
          <w:sz w:val="28"/>
          <w:szCs w:val="28"/>
        </w:rPr>
        <w:t>which can predict sentiment of a text-fragment</w:t>
      </w:r>
      <w:r>
        <w:rPr>
          <w:sz w:val="28"/>
          <w:szCs w:val="28"/>
          <w:lang w:val="en-US"/>
        </w:rPr>
        <w:t xml:space="preserve"> </w:t>
      </w:r>
      <w:r>
        <w:rPr>
          <w:rFonts w:eastAsia="Times New Roman"/>
          <w:sz w:val="28"/>
          <w:szCs w:val="28"/>
        </w:rPr>
        <w:t>along a scaled range from one to five stars. So far,</w:t>
      </w:r>
      <w:r>
        <w:rPr>
          <w:sz w:val="28"/>
          <w:szCs w:val="28"/>
          <w:lang w:val="en-US"/>
        </w:rPr>
        <w:t xml:space="preserve"> </w:t>
      </w:r>
      <w:r>
        <w:rPr>
          <w:rFonts w:eastAsia="Times New Roman"/>
          <w:sz w:val="28"/>
          <w:szCs w:val="28"/>
        </w:rPr>
        <w:t>most of the major research on sentiment analysis</w:t>
      </w:r>
    </w:p>
    <w:p>
      <w:pPr>
        <w:jc w:val="left"/>
        <w:rPr>
          <w:rFonts w:eastAsia="Times New Roman"/>
          <w:sz w:val="28"/>
          <w:szCs w:val="28"/>
        </w:rPr>
      </w:pPr>
      <w:r>
        <w:rPr>
          <w:rFonts w:eastAsia="Times New Roman"/>
          <w:sz w:val="28"/>
          <w:szCs w:val="28"/>
        </w:rPr>
        <w:t>has been done to predict the polarity of text: positive</w:t>
      </w:r>
      <w:r>
        <w:rPr>
          <w:sz w:val="28"/>
          <w:szCs w:val="28"/>
          <w:lang w:val="en-US"/>
        </w:rPr>
        <w:t xml:space="preserve"> </w:t>
      </w:r>
      <w:r>
        <w:rPr>
          <w:rFonts w:eastAsia="Times New Roman"/>
          <w:sz w:val="28"/>
          <w:szCs w:val="28"/>
        </w:rPr>
        <w:t>or negative sentiment, but not subjective</w:t>
      </w:r>
      <w:r>
        <w:rPr>
          <w:sz w:val="28"/>
          <w:szCs w:val="28"/>
          <w:lang w:val="en-US"/>
        </w:rPr>
        <w:t xml:space="preserve"> </w:t>
      </w:r>
      <w:r>
        <w:rPr>
          <w:rFonts w:eastAsia="Times New Roman"/>
          <w:sz w:val="28"/>
          <w:szCs w:val="28"/>
        </w:rPr>
        <w:t>opinions along a multi-class continuum. We are</w:t>
      </w:r>
      <w:r>
        <w:rPr>
          <w:sz w:val="28"/>
          <w:szCs w:val="28"/>
          <w:lang w:val="en-US"/>
        </w:rPr>
        <w:t xml:space="preserve"> </w:t>
      </w:r>
      <w:r>
        <w:rPr>
          <w:rFonts w:eastAsia="Times New Roman"/>
          <w:sz w:val="28"/>
          <w:szCs w:val="28"/>
        </w:rPr>
        <w:t>able to find numerous kinds of topics and data sets</w:t>
      </w:r>
      <w:r>
        <w:rPr>
          <w:sz w:val="28"/>
          <w:szCs w:val="28"/>
          <w:lang w:val="en-US"/>
        </w:rPr>
        <w:t xml:space="preserve"> </w:t>
      </w:r>
      <w:r>
        <w:rPr>
          <w:rFonts w:eastAsia="Times New Roman"/>
          <w:sz w:val="28"/>
          <w:szCs w:val="28"/>
        </w:rPr>
        <w:t xml:space="preserve">on the web such as movie-ratings, book-reviews,twitter tweets, etc. </w:t>
      </w:r>
      <w:r>
        <w:rPr>
          <w:rFonts w:eastAsia="Times New Roman"/>
          <w:sz w:val="28"/>
          <w:szCs w:val="28"/>
        </w:rPr>
        <w:br/>
      </w:r>
      <w:r>
        <w:rPr>
          <w:rFonts w:eastAsia="Times New Roman"/>
          <w:sz w:val="28"/>
          <w:szCs w:val="28"/>
        </w:rPr>
        <w:t>Among those, we chose a data</w:t>
      </w:r>
      <w:r>
        <w:rPr>
          <w:sz w:val="28"/>
          <w:szCs w:val="28"/>
          <w:lang w:val="en-US"/>
        </w:rPr>
        <w:t xml:space="preserve"> </w:t>
      </w:r>
      <w:r>
        <w:rPr>
          <w:rFonts w:eastAsia="Times New Roman"/>
          <w:sz w:val="28"/>
          <w:szCs w:val="28"/>
        </w:rPr>
        <w:t xml:space="preserve">set of </w:t>
      </w:r>
      <w:r>
        <w:rPr>
          <w:sz w:val="28"/>
          <w:szCs w:val="28"/>
          <w:lang w:val="en-US"/>
        </w:rPr>
        <w:t xml:space="preserve">Amazon Food </w:t>
      </w:r>
      <w:r>
        <w:rPr>
          <w:rFonts w:eastAsia="Times New Roman"/>
          <w:sz w:val="28"/>
          <w:szCs w:val="28"/>
        </w:rPr>
        <w:t>reviews which includes various</w:t>
      </w:r>
      <w:r>
        <w:rPr>
          <w:sz w:val="28"/>
          <w:szCs w:val="28"/>
          <w:lang w:val="en-US"/>
        </w:rPr>
        <w:t xml:space="preserve"> </w:t>
      </w:r>
      <w:r>
        <w:rPr>
          <w:rFonts w:eastAsia="Times New Roman"/>
          <w:sz w:val="28"/>
          <w:szCs w:val="28"/>
        </w:rPr>
        <w:t xml:space="preserve">sentiments of predefined aspects of these </w:t>
      </w:r>
      <w:r>
        <w:rPr>
          <w:sz w:val="28"/>
          <w:szCs w:val="28"/>
          <w:lang w:val="en-US"/>
        </w:rPr>
        <w:t xml:space="preserve">food review </w:t>
      </w:r>
      <w:r>
        <w:rPr>
          <w:rFonts w:eastAsia="Times New Roman"/>
          <w:sz w:val="28"/>
          <w:szCs w:val="28"/>
        </w:rPr>
        <w:t>rated on a scale of 1 to 5</w:t>
      </w:r>
      <w:r>
        <w:rPr>
          <w:sz w:val="28"/>
          <w:szCs w:val="28"/>
          <w:lang w:val="en-US"/>
        </w:rPr>
        <w:t xml:space="preserve"> and also the  review text</w:t>
      </w:r>
      <w:r>
        <w:rPr>
          <w:rFonts w:eastAsia="Times New Roman"/>
          <w:sz w:val="28"/>
          <w:szCs w:val="28"/>
        </w:rPr>
        <w:t>.</w:t>
      </w:r>
      <w:r>
        <w:rPr>
          <w:sz w:val="28"/>
          <w:szCs w:val="28"/>
          <w:lang w:val="en-US"/>
        </w:rPr>
        <w:t xml:space="preserve"> </w:t>
      </w:r>
      <w:r>
        <w:rPr>
          <w:sz w:val="28"/>
          <w:szCs w:val="28"/>
          <w:lang w:val="en-US"/>
        </w:rPr>
        <w:br/>
      </w:r>
      <w:r>
        <w:rPr>
          <w:sz w:val="28"/>
          <w:szCs w:val="28"/>
          <w:lang w:val="en-US"/>
        </w:rPr>
        <w:t xml:space="preserve"> </w:t>
      </w:r>
      <w:r>
        <w:rPr>
          <w:rFonts w:eastAsia="Times New Roman"/>
          <w:sz w:val="28"/>
          <w:szCs w:val="28"/>
        </w:rPr>
        <w:t>Through these reviews, we will first analyze the properties</w:t>
      </w:r>
      <w:r>
        <w:rPr>
          <w:sz w:val="28"/>
          <w:szCs w:val="28"/>
          <w:lang w:val="en-US"/>
        </w:rPr>
        <w:t xml:space="preserve"> </w:t>
      </w:r>
      <w:r>
        <w:rPr>
          <w:rFonts w:eastAsia="Times New Roman"/>
          <w:sz w:val="28"/>
          <w:szCs w:val="28"/>
        </w:rPr>
        <w:t>of data set and explain the basic methods we</w:t>
      </w:r>
      <w:r>
        <w:rPr>
          <w:sz w:val="28"/>
          <w:szCs w:val="28"/>
          <w:lang w:val="en-US"/>
        </w:rPr>
        <w:t xml:space="preserve"> </w:t>
      </w:r>
      <w:r>
        <w:rPr>
          <w:rFonts w:eastAsia="Times New Roman"/>
          <w:sz w:val="28"/>
          <w:szCs w:val="28"/>
        </w:rPr>
        <w:t>used to select the features. Moreover we will</w:t>
      </w:r>
      <w:r>
        <w:rPr>
          <w:sz w:val="28"/>
          <w:szCs w:val="28"/>
          <w:lang w:val="en-US"/>
        </w:rPr>
        <w:t xml:space="preserve"> </w:t>
      </w:r>
      <w:r>
        <w:rPr>
          <w:rFonts w:eastAsia="Times New Roman"/>
          <w:sz w:val="28"/>
          <w:szCs w:val="28"/>
        </w:rPr>
        <w:t>suggest two novel approaches of extracting good</w:t>
      </w:r>
      <w:r>
        <w:rPr>
          <w:sz w:val="28"/>
          <w:szCs w:val="28"/>
          <w:lang w:val="en-US"/>
        </w:rPr>
        <w:t xml:space="preserve"> </w:t>
      </w:r>
      <w:r>
        <w:rPr>
          <w:rFonts w:eastAsia="Times New Roman"/>
          <w:sz w:val="28"/>
          <w:szCs w:val="28"/>
        </w:rPr>
        <w:t>features and illustrate the learning result compared</w:t>
      </w:r>
      <w:r>
        <w:rPr>
          <w:sz w:val="28"/>
          <w:szCs w:val="28"/>
          <w:lang w:val="en-US"/>
        </w:rPr>
        <w:t xml:space="preserve"> </w:t>
      </w:r>
      <w:r>
        <w:rPr>
          <w:rFonts w:eastAsia="Times New Roman"/>
          <w:sz w:val="28"/>
          <w:szCs w:val="28"/>
        </w:rPr>
        <w:t>to previous research done on similar domains.</w:t>
      </w:r>
    </w:p>
    <w:p>
      <w:pPr>
        <w:jc w:val="left"/>
        <w:rPr>
          <w:sz w:val="32"/>
          <w:szCs w:val="32"/>
          <w:lang w:val="en-US"/>
        </w:rPr>
      </w:pPr>
    </w:p>
    <w:p>
      <w:pPr>
        <w:jc w:val="left"/>
        <w:rPr>
          <w:b/>
          <w:bCs/>
          <w:sz w:val="32"/>
          <w:szCs w:val="32"/>
        </w:rPr>
      </w:pPr>
      <w:r>
        <w:rPr>
          <w:sz w:val="32"/>
          <w:szCs w:val="32"/>
          <w:lang w:val="en-US"/>
        </w:rPr>
        <w:t xml:space="preserve">1.2   </w:t>
      </w:r>
      <w:r>
        <w:rPr>
          <w:b/>
          <w:bCs/>
          <w:sz w:val="32"/>
          <w:szCs w:val="32"/>
        </w:rPr>
        <w:t>Statement of the Problem</w:t>
      </w:r>
    </w:p>
    <w:p>
      <w:pPr>
        <w:jc w:val="left"/>
        <w:rPr>
          <w:sz w:val="32"/>
          <w:szCs w:val="32"/>
        </w:rPr>
      </w:pPr>
    </w:p>
    <w:p>
      <w:pPr>
        <w:jc w:val="left"/>
        <w:rPr>
          <w:rFonts w:eastAsia="NimbusRomNo9L-Regu" w:cs="Times New Roman"/>
          <w:sz w:val="28"/>
          <w:szCs w:val="28"/>
          <w:lang w:val="en-US"/>
        </w:rPr>
      </w:pPr>
      <w:r>
        <w:rPr>
          <w:rFonts w:eastAsia="NimbusRomNo9L-Regu" w:cs="Times New Roman"/>
          <w:sz w:val="28"/>
          <w:szCs w:val="28"/>
        </w:rPr>
        <w:t>In order to predict how a user will respond to a product, we must</w:t>
      </w:r>
      <w:r>
        <w:rPr>
          <w:rFonts w:eastAsia="NimbusRomNo9L-Regu" w:cs="Times New Roman"/>
          <w:sz w:val="28"/>
          <w:szCs w:val="28"/>
          <w:lang w:val="en-US"/>
        </w:rPr>
        <w:t xml:space="preserve"> </w:t>
      </w:r>
      <w:r>
        <w:rPr>
          <w:rFonts w:eastAsia="NimbusRomNo9L-Regu" w:cs="Times New Roman"/>
          <w:sz w:val="28"/>
          <w:szCs w:val="28"/>
        </w:rPr>
        <w:t>understand the tastes of the user and the properties of the product.</w:t>
      </w:r>
      <w:r>
        <w:rPr>
          <w:rFonts w:eastAsia="NimbusRomNo9L-Regu" w:cs="Times New Roman"/>
          <w:sz w:val="28"/>
          <w:szCs w:val="28"/>
          <w:lang w:val="en-US"/>
        </w:rPr>
        <w:t xml:space="preserve"> </w:t>
      </w:r>
      <w:r>
        <w:rPr>
          <w:rFonts w:eastAsia="NimbusRomNo9L-Regu" w:cs="Times New Roman"/>
          <w:sz w:val="28"/>
          <w:szCs w:val="28"/>
        </w:rPr>
        <w:t>We must also understand how these properties change and</w:t>
      </w:r>
      <w:r>
        <w:rPr>
          <w:rFonts w:eastAsia="NimbusRomNo9L-Regu" w:cs="Times New Roman"/>
          <w:sz w:val="28"/>
          <w:szCs w:val="28"/>
          <w:lang w:val="en-US"/>
        </w:rPr>
        <w:t xml:space="preserve"> </w:t>
      </w:r>
      <w:r>
        <w:rPr>
          <w:rFonts w:eastAsia="NimbusRomNo9L-Regu" w:cs="Times New Roman"/>
          <w:sz w:val="28"/>
          <w:szCs w:val="28"/>
        </w:rPr>
        <w:t>evolve over time.</w:t>
      </w:r>
      <w:r>
        <w:rPr>
          <w:rFonts w:eastAsia="NimbusRomNo9L-Regu" w:cs="Times New Roman"/>
          <w:sz w:val="28"/>
          <w:szCs w:val="28"/>
          <w:lang w:val="en-US"/>
        </w:rPr>
        <w:t xml:space="preserve"> </w:t>
      </w:r>
      <w:r>
        <w:rPr>
          <w:rFonts w:eastAsia="NimbusRomNo9L-Regu" w:cs="Times New Roman"/>
          <w:sz w:val="28"/>
          <w:szCs w:val="28"/>
          <w:lang w:val="en-US"/>
        </w:rPr>
        <w:br/>
      </w:r>
      <w:r>
        <w:rPr>
          <w:rFonts w:eastAsia="NimbusRomNo9L-Regu" w:cs="Times New Roman"/>
          <w:sz w:val="28"/>
          <w:szCs w:val="28"/>
          <w:lang w:val="en-US"/>
        </w:rPr>
        <w:t>High Reviews = G ood Food .</w:t>
      </w:r>
    </w:p>
    <w:p>
      <w:pPr>
        <w:jc w:val="left"/>
        <w:rPr>
          <w:rFonts w:eastAsia="NimbusRomNo9L-Regu" w:cs="Times New Roman"/>
          <w:sz w:val="28"/>
          <w:szCs w:val="28"/>
        </w:rPr>
      </w:pPr>
      <w:r>
        <w:rPr>
          <w:rFonts w:eastAsia="NimbusRomNo9L-Regu" w:cs="Times New Roman"/>
          <w:sz w:val="28"/>
          <w:szCs w:val="28"/>
        </w:rPr>
        <w:t xml:space="preserve">As an example, consider the </w:t>
      </w:r>
      <w:r>
        <w:rPr>
          <w:rFonts w:eastAsia="NimbusRomNo9L-ReguItal" w:cs="Times New Roman"/>
          <w:sz w:val="28"/>
          <w:szCs w:val="28"/>
        </w:rPr>
        <w:t xml:space="preserve">Harry Potter </w:t>
      </w:r>
      <w:r>
        <w:rPr>
          <w:rFonts w:eastAsia="NimbusRomNo9L-Regu" w:cs="Times New Roman"/>
          <w:sz w:val="28"/>
          <w:szCs w:val="28"/>
        </w:rPr>
        <w:t>film</w:t>
      </w:r>
      <w:r>
        <w:rPr>
          <w:rFonts w:eastAsia="NimbusRomNo9L-Regu" w:cs="Times New Roman"/>
          <w:sz w:val="28"/>
          <w:szCs w:val="28"/>
          <w:lang w:val="en-US"/>
        </w:rPr>
        <w:t xml:space="preserve"> </w:t>
      </w:r>
      <w:r>
        <w:rPr>
          <w:rFonts w:eastAsia="NimbusRomNo9L-Regu" w:cs="Times New Roman"/>
          <w:sz w:val="28"/>
          <w:szCs w:val="28"/>
        </w:rPr>
        <w:t>series: adults who enjoy the films for their special effects may no</w:t>
      </w:r>
      <w:r>
        <w:rPr>
          <w:rFonts w:eastAsia="NimbusRomNo9L-Regu" w:cs="Times New Roman"/>
          <w:sz w:val="28"/>
          <w:szCs w:val="28"/>
          <w:lang w:val="en-US"/>
        </w:rPr>
        <w:t xml:space="preserve"> </w:t>
      </w:r>
      <w:r>
        <w:rPr>
          <w:rFonts w:eastAsia="NimbusRomNo9L-Regu" w:cs="Times New Roman"/>
          <w:sz w:val="28"/>
          <w:szCs w:val="28"/>
        </w:rPr>
        <w:t>longer enjoy them in ten years, once their special effects are obsolete</w:t>
      </w:r>
      <w:r>
        <w:rPr>
          <w:rFonts w:eastAsia="NimbusRomNo9L-Regu" w:cs="Times New Roman"/>
          <w:sz w:val="28"/>
          <w:szCs w:val="28"/>
          <w:lang w:val="en-US"/>
        </w:rPr>
        <w:t xml:space="preserve">, </w:t>
      </w:r>
      <w:r>
        <w:rPr>
          <w:rFonts w:eastAsia="NimbusRomNo9L-Regu" w:cs="Times New Roman"/>
          <w:sz w:val="28"/>
          <w:szCs w:val="28"/>
        </w:rPr>
        <w:t>children who enjoy the films today may simply outgrow them</w:t>
      </w:r>
      <w:r>
        <w:rPr>
          <w:rFonts w:eastAsia="NimbusRomNo9L-Regu" w:cs="Times New Roman"/>
          <w:sz w:val="28"/>
          <w:szCs w:val="28"/>
          <w:lang w:val="en-US"/>
        </w:rPr>
        <w:t xml:space="preserve"> i</w:t>
      </w:r>
      <w:r>
        <w:rPr>
          <w:rFonts w:eastAsia="NimbusRomNo9L-Regu" w:cs="Times New Roman"/>
          <w:sz w:val="28"/>
          <w:szCs w:val="28"/>
        </w:rPr>
        <w:t xml:space="preserve">n ten years; </w:t>
      </w:r>
      <w:r>
        <w:rPr>
          <w:rFonts w:eastAsia="NimbusRomNo9L-ReguItal" w:cs="Times New Roman"/>
          <w:sz w:val="28"/>
          <w:szCs w:val="28"/>
        </w:rPr>
        <w:t xml:space="preserve">future </w:t>
      </w:r>
      <w:r>
        <w:rPr>
          <w:rFonts w:eastAsia="NimbusRomNo9L-Regu" w:cs="Times New Roman"/>
          <w:sz w:val="28"/>
          <w:szCs w:val="28"/>
        </w:rPr>
        <w:t>children who watch the films in ten years may</w:t>
      </w:r>
      <w:r>
        <w:rPr>
          <w:rFonts w:eastAsia="NimbusRomNo9L-Regu" w:cs="Times New Roman"/>
          <w:sz w:val="28"/>
          <w:szCs w:val="28"/>
          <w:lang w:val="en-US"/>
        </w:rPr>
        <w:t xml:space="preserve"> </w:t>
      </w:r>
      <w:r>
        <w:rPr>
          <w:rFonts w:eastAsia="NimbusRomNo9L-Regu" w:cs="Times New Roman"/>
          <w:sz w:val="28"/>
          <w:szCs w:val="28"/>
        </w:rPr>
        <w:t>not enjoy them, once Harry Potter has been supplanted by another</w:t>
      </w:r>
      <w:r>
        <w:rPr>
          <w:rFonts w:eastAsia="NimbusRomNo9L-Regu" w:cs="Times New Roman"/>
          <w:sz w:val="28"/>
          <w:szCs w:val="28"/>
          <w:lang w:val="en-US"/>
        </w:rPr>
        <w:t xml:space="preserve"> </w:t>
      </w:r>
      <w:r>
        <w:rPr>
          <w:rFonts w:eastAsia="NimbusRomNo9L-Regu" w:cs="Times New Roman"/>
          <w:sz w:val="28"/>
          <w:szCs w:val="28"/>
        </w:rPr>
        <w:t>wizard.</w:t>
      </w:r>
    </w:p>
    <w:p>
      <w:pPr>
        <w:jc w:val="left"/>
        <w:rPr>
          <w:sz w:val="32"/>
          <w:szCs w:val="32"/>
          <w:lang w:val="en-US"/>
        </w:rPr>
      </w:pPr>
    </w:p>
    <w:p>
      <w:pPr>
        <w:rPr>
          <w:sz w:val="32"/>
          <w:szCs w:val="32"/>
          <w:lang w:val="en-US"/>
        </w:rPr>
      </w:pPr>
    </w:p>
    <w:p>
      <w:pPr>
        <w:rPr>
          <w:b/>
          <w:bCs/>
          <w:sz w:val="32"/>
          <w:szCs w:val="32"/>
        </w:rPr>
      </w:pPr>
      <w:r>
        <w:rPr>
          <w:sz w:val="32"/>
          <w:szCs w:val="32"/>
          <w:lang w:val="en-US"/>
        </w:rPr>
        <w:t xml:space="preserve">1.3 </w:t>
      </w:r>
      <w:r>
        <w:rPr>
          <w:b/>
          <w:bCs/>
          <w:sz w:val="32"/>
          <w:szCs w:val="32"/>
        </w:rPr>
        <w:t>Objectives of the project</w:t>
      </w:r>
    </w:p>
    <w:p>
      <w:pPr>
        <w:rPr>
          <w:sz w:val="32"/>
          <w:szCs w:val="32"/>
        </w:rPr>
      </w:pPr>
    </w:p>
    <w:p>
      <w:pPr>
        <w:jc w:val="left"/>
        <w:rPr>
          <w:sz w:val="28"/>
          <w:szCs w:val="28"/>
          <w:lang w:val="en-US"/>
        </w:rPr>
      </w:pPr>
      <w:r>
        <w:rPr>
          <w:sz w:val="28"/>
          <w:szCs w:val="28"/>
        </w:rPr>
        <w:t>Classify</w:t>
      </w:r>
      <w:r>
        <w:rPr>
          <w:sz w:val="28"/>
          <w:szCs w:val="28"/>
          <w:lang w:val="en-US"/>
        </w:rPr>
        <w:t>ing s</w:t>
      </w:r>
      <w:r>
        <w:rPr>
          <w:sz w:val="28"/>
          <w:szCs w:val="28"/>
        </w:rPr>
        <w:t>entences/documents (e.g. reviews) based on the overall sentiments expressed</w:t>
      </w:r>
      <w:r>
        <w:rPr>
          <w:sz w:val="28"/>
          <w:szCs w:val="28"/>
          <w:lang w:val="en-US"/>
        </w:rPr>
        <w:t xml:space="preserve"> i.e positive or negative and in which </w:t>
      </w:r>
      <w:r>
        <w:rPr>
          <w:sz w:val="28"/>
          <w:szCs w:val="28"/>
          <w:lang w:val="en-US"/>
        </w:rPr>
        <w:br/>
      </w:r>
      <w:r>
        <w:rPr>
          <w:sz w:val="28"/>
          <w:szCs w:val="28"/>
          <w:lang w:val="en-US"/>
        </w:rPr>
        <w:t>sentiment classification is are more important such that extraction of each words, and the words count are being processed in sentimental analysis.</w:t>
      </w:r>
    </w:p>
    <w:p>
      <w:pPr>
        <w:jc w:val="left"/>
        <w:rPr>
          <w:rFonts w:eastAsia="SimSun" w:cs="Times New Roman"/>
          <w:b w:val="0"/>
          <w:i w:val="0"/>
          <w:caps w:val="0"/>
          <w:smallCaps w:val="0"/>
          <w:color w:val="333333"/>
          <w:spacing w:val="0"/>
          <w:sz w:val="28"/>
          <w:szCs w:val="28"/>
          <w:shd w:val="clear" w:color="090000" w:fill="FFFFFF"/>
          <w:lang w:val="en-US"/>
        </w:rPr>
      </w:pPr>
      <w:r>
        <w:rPr>
          <w:sz w:val="28"/>
          <w:szCs w:val="28"/>
          <w:lang w:val="en-US"/>
        </w:rPr>
        <w:t>Detect the target, source, or complex attitude types.</w:t>
      </w:r>
      <w:r>
        <w:rPr>
          <w:rFonts w:eastAsia="SimSun" w:cs="Times New Roman"/>
          <w:b w:val="0"/>
          <w:i w:val="0"/>
          <w:caps w:val="0"/>
          <w:smallCaps w:val="0"/>
          <w:color w:val="333333"/>
          <w:spacing w:val="0"/>
          <w:sz w:val="28"/>
          <w:szCs w:val="28"/>
          <w:shd w:val="clear" w:color="090000" w:fill="FFFFFF"/>
        </w:rPr>
        <w:t>However, it’s impossible to judge the actual </w:t>
      </w:r>
      <w:r>
        <w:rPr>
          <w:rStyle w:val="13"/>
          <w:rFonts w:eastAsia="SimSun" w:cs="Times New Roman"/>
          <w:b w:val="0"/>
          <w:bCs w:val="0"/>
          <w:i w:val="0"/>
          <w:caps w:val="0"/>
          <w:smallCaps w:val="0"/>
          <w:color w:val="333333"/>
          <w:spacing w:val="0"/>
          <w:sz w:val="28"/>
          <w:szCs w:val="28"/>
          <w:shd w:val="clear" w:color="0B0000" w:fill="FFFFFF"/>
        </w:rPr>
        <w:t>quality</w:t>
      </w:r>
      <w:r>
        <w:rPr>
          <w:rFonts w:eastAsia="SimSun" w:cs="Times New Roman"/>
          <w:b w:val="0"/>
          <w:i w:val="0"/>
          <w:caps w:val="0"/>
          <w:smallCaps w:val="0"/>
          <w:color w:val="333333"/>
          <w:spacing w:val="0"/>
          <w:sz w:val="28"/>
          <w:szCs w:val="28"/>
          <w:shd w:val="clear" w:color="090000" w:fill="FFFFFF"/>
        </w:rPr>
        <w:t> of the raw materials that were used to make each specific batch of food available for purchase.</w:t>
      </w:r>
      <w:r>
        <w:rPr>
          <w:rFonts w:eastAsia="SimSun" w:cs="Times New Roman"/>
          <w:b w:val="0"/>
          <w:i w:val="0"/>
          <w:caps w:val="0"/>
          <w:smallCaps w:val="0"/>
          <w:color w:val="333333"/>
          <w:spacing w:val="0"/>
          <w:sz w:val="28"/>
          <w:szCs w:val="28"/>
          <w:shd w:val="clear" w:color="090000" w:fill="FFFFFF"/>
          <w:lang w:val="en-US"/>
        </w:rPr>
        <w:t xml:space="preserve"> </w:t>
      </w:r>
      <w:r>
        <w:rPr>
          <w:rFonts w:eastAsia="SimSun" w:cs="Times New Roman"/>
          <w:b w:val="0"/>
          <w:i w:val="0"/>
          <w:color w:val="333333"/>
          <w:spacing w:val="0"/>
          <w:sz w:val="28"/>
          <w:szCs w:val="28"/>
          <w:shd w:val="clear" w:color="070000" w:fill="FFFFFF"/>
          <w:lang w:val="en-US"/>
        </w:rPr>
        <w:t>S</w:t>
      </w:r>
      <w:r>
        <w:rPr>
          <w:rFonts w:eastAsia="SimSun" w:cs="Times New Roman"/>
          <w:b w:val="0"/>
          <w:i w:val="0"/>
          <w:caps w:val="0"/>
          <w:smallCaps w:val="0"/>
          <w:color w:val="333333"/>
          <w:spacing w:val="0"/>
          <w:sz w:val="28"/>
          <w:szCs w:val="28"/>
          <w:shd w:val="clear" w:color="090000" w:fill="FFFFFF"/>
          <w:lang w:val="en-US"/>
        </w:rPr>
        <w:t>o this drawback was considered to be overcome by our project which results the user to experience his taste for the product and his experience level so that he can recommend this product for other customer’s to try out it.</w:t>
      </w:r>
    </w:p>
    <w:p>
      <w:pPr>
        <w:jc w:val="left"/>
        <w:rPr>
          <w:rFonts w:eastAsia="ArialMT" w:cs="Times New Roman"/>
          <w:sz w:val="28"/>
          <w:szCs w:val="28"/>
          <w:lang w:val="en-US"/>
        </w:rPr>
      </w:pPr>
      <w:r>
        <w:rPr>
          <w:rFonts w:eastAsia="ArialMT" w:cs="Times New Roman"/>
          <w:sz w:val="28"/>
          <w:szCs w:val="28"/>
          <w:lang w:val="en-US"/>
        </w:rPr>
        <w:t xml:space="preserve">It </w:t>
      </w:r>
      <w:r>
        <w:rPr>
          <w:rFonts w:eastAsia="ArialMT" w:cs="Times New Roman"/>
          <w:sz w:val="28"/>
          <w:szCs w:val="28"/>
        </w:rPr>
        <w:t>Evaluate</w:t>
      </w:r>
      <w:r>
        <w:rPr>
          <w:rFonts w:eastAsia="ArialMT" w:cs="Times New Roman"/>
          <w:sz w:val="28"/>
          <w:szCs w:val="28"/>
          <w:lang w:val="en-US"/>
        </w:rPr>
        <w:t>s</w:t>
      </w:r>
      <w:r>
        <w:rPr>
          <w:rFonts w:eastAsia="ArialMT" w:cs="Times New Roman"/>
          <w:sz w:val="28"/>
          <w:szCs w:val="28"/>
        </w:rPr>
        <w:t xml:space="preserve"> the degree of </w:t>
      </w:r>
      <w:r>
        <w:rPr>
          <w:rFonts w:eastAsia="ArialMT" w:cs="Times New Roman"/>
          <w:sz w:val="28"/>
          <w:szCs w:val="28"/>
          <w:lang w:val="en-US"/>
        </w:rPr>
        <w:t xml:space="preserve">the </w:t>
      </w:r>
      <w:r>
        <w:rPr>
          <w:rFonts w:eastAsia="ArialMT" w:cs="Times New Roman"/>
          <w:sz w:val="28"/>
          <w:szCs w:val="28"/>
        </w:rPr>
        <w:t>writer expresses</w:t>
      </w:r>
      <w:r>
        <w:rPr>
          <w:rFonts w:eastAsia="ArialMT" w:cs="Times New Roman"/>
          <w:sz w:val="28"/>
          <w:szCs w:val="28"/>
          <w:lang w:val="en-US"/>
        </w:rPr>
        <w:t xml:space="preserve"> his</w:t>
      </w:r>
      <w:r>
        <w:rPr>
          <w:rFonts w:eastAsia="ArialMT" w:cs="Times New Roman"/>
          <w:sz w:val="28"/>
          <w:szCs w:val="28"/>
        </w:rPr>
        <w:t xml:space="preserve"> </w:t>
      </w:r>
      <w:r>
        <w:rPr>
          <w:rFonts w:eastAsia="ArialMT" w:cs="Times New Roman"/>
          <w:sz w:val="28"/>
          <w:szCs w:val="28"/>
          <w:lang w:val="en-US"/>
        </w:rPr>
        <w:t>food experienced re</w:t>
      </w:r>
      <w:r>
        <w:rPr>
          <w:rFonts w:eastAsia="ArialMT" w:cs="Times New Roman"/>
          <w:sz w:val="28"/>
          <w:szCs w:val="28"/>
        </w:rPr>
        <w:t>views</w:t>
      </w:r>
      <w:r>
        <w:rPr>
          <w:rFonts w:eastAsia="ArialMT" w:cs="Times New Roman"/>
          <w:sz w:val="28"/>
          <w:szCs w:val="28"/>
          <w:lang w:val="en-US"/>
        </w:rPr>
        <w:t xml:space="preserve"> for customer to have an idea of it.</w:t>
      </w:r>
    </w:p>
    <w:p>
      <w:pPr>
        <w:jc w:val="both"/>
        <w:rPr>
          <w:rFonts w:eastAsia="ArialMT" w:cs="Times New Roman"/>
          <w:sz w:val="32"/>
          <w:szCs w:val="32"/>
          <w:lang w:val="en-US"/>
        </w:rPr>
      </w:pPr>
    </w:p>
    <w:p>
      <w:pPr>
        <w:jc w:val="both"/>
        <w:rPr>
          <w:b/>
          <w:bCs/>
          <w:sz w:val="32"/>
          <w:szCs w:val="32"/>
          <w:lang w:val="en-US"/>
        </w:rPr>
      </w:pPr>
      <w:r>
        <w:rPr>
          <w:sz w:val="28"/>
          <w:szCs w:val="28"/>
          <w:lang w:val="en-US"/>
        </w:rPr>
        <w:t xml:space="preserve">1.4 </w:t>
      </w:r>
      <w:r>
        <w:rPr>
          <w:lang w:val="en-US"/>
        </w:rPr>
        <w:t xml:space="preserve">  </w:t>
      </w:r>
      <w:r>
        <w:rPr>
          <w:b/>
          <w:bCs/>
          <w:lang w:val="en-US"/>
        </w:rPr>
        <w:t xml:space="preserve"> </w:t>
      </w:r>
      <w:r>
        <w:rPr>
          <w:b/>
          <w:bCs/>
          <w:sz w:val="32"/>
          <w:szCs w:val="32"/>
        </w:rPr>
        <w:t xml:space="preserve">Project </w:t>
      </w:r>
      <w:r>
        <w:rPr>
          <w:b/>
          <w:bCs/>
          <w:sz w:val="32"/>
          <w:szCs w:val="32"/>
          <w:lang w:val="en-US"/>
        </w:rPr>
        <w:t>Deliverables</w:t>
      </w:r>
    </w:p>
    <w:p>
      <w:pPr>
        <w:jc w:val="both"/>
        <w:rPr>
          <w:sz w:val="32"/>
          <w:szCs w:val="32"/>
        </w:rPr>
      </w:pPr>
    </w:p>
    <w:p>
      <w:pPr>
        <w:jc w:val="both"/>
        <w:rPr>
          <w:sz w:val="28"/>
          <w:szCs w:val="28"/>
          <w:lang w:val="en-US"/>
        </w:rPr>
      </w:pPr>
      <w:r>
        <w:rPr>
          <w:sz w:val="28"/>
          <w:szCs w:val="28"/>
          <w:lang w:val="en-US"/>
        </w:rPr>
        <w:t xml:space="preserve">Project plan includes the following </w:t>
      </w:r>
    </w:p>
    <w:p>
      <w:pPr>
        <w:jc w:val="both"/>
        <w:rPr>
          <w:rFonts w:cs="Times New Roman"/>
          <w:sz w:val="28"/>
          <w:szCs w:val="28"/>
          <w:lang w:val="en-US"/>
        </w:rPr>
      </w:pPr>
      <w:r>
        <w:rPr>
          <w:rFonts w:cs="Times New Roman"/>
          <w:sz w:val="28"/>
          <w:szCs w:val="28"/>
          <w:lang w:val="en-US"/>
        </w:rPr>
        <w:t xml:space="preserve">A.     Data Set </w:t>
      </w:r>
    </w:p>
    <w:p>
      <w:pPr>
        <w:jc w:val="both"/>
        <w:rPr>
          <w:rFonts w:eastAsia="Symbol" w:cs="Times New Roman"/>
          <w:sz w:val="28"/>
          <w:szCs w:val="28"/>
          <w:lang w:val="en-US"/>
        </w:rPr>
      </w:pPr>
      <w:r>
        <w:rPr>
          <w:rFonts w:eastAsia="Symbol" w:cs="Times New Roman"/>
          <w:sz w:val="28"/>
          <w:szCs w:val="28"/>
          <w:lang w:val="en-US"/>
        </w:rPr>
        <w:t>B.</w:t>
      </w:r>
      <w:r>
        <w:rPr>
          <w:rFonts w:eastAsia="Symbol" w:cs="Times New Roman"/>
          <w:sz w:val="28"/>
          <w:szCs w:val="28"/>
        </w:rPr>
        <w:t xml:space="preserve"> </w:t>
      </w:r>
      <w:r>
        <w:rPr>
          <w:rFonts w:eastAsia="Symbol" w:cs="Times New Roman"/>
          <w:sz w:val="28"/>
          <w:szCs w:val="28"/>
          <w:lang w:val="en-US"/>
        </w:rPr>
        <w:t xml:space="preserve">    System Requirement Specifications</w:t>
      </w:r>
    </w:p>
    <w:p>
      <w:pPr>
        <w:jc w:val="left"/>
        <w:rPr>
          <w:rFonts w:cs="Times New Roman"/>
          <w:sz w:val="28"/>
          <w:szCs w:val="28"/>
          <w:lang w:val="en-US"/>
        </w:rPr>
      </w:pPr>
      <w:r>
        <w:rPr>
          <w:rFonts w:cs="Times New Roman"/>
          <w:sz w:val="28"/>
          <w:szCs w:val="28"/>
          <w:lang w:val="en-US"/>
        </w:rPr>
        <w:t xml:space="preserve">C.    Prepared PPT which includes the following </w:t>
      </w:r>
    </w:p>
    <w:p>
      <w:pPr>
        <w:jc w:val="left"/>
        <w:rPr>
          <w:rFonts w:cs="Times New Roman"/>
          <w:sz w:val="28"/>
          <w:szCs w:val="28"/>
          <w:lang w:val="en-US"/>
        </w:rPr>
      </w:pPr>
      <w:r>
        <w:rPr>
          <w:rFonts w:cs="Times New Roman"/>
          <w:sz w:val="28"/>
          <w:szCs w:val="28"/>
          <w:lang w:val="en-US"/>
        </w:rPr>
        <w:t xml:space="preserve"> </w:t>
      </w:r>
    </w:p>
    <w:p>
      <w:pPr>
        <w:jc w:val="left"/>
        <w:rPr>
          <w:rFonts w:cs="Times New Roman"/>
          <w:sz w:val="28"/>
          <w:szCs w:val="28"/>
        </w:rPr>
      </w:pPr>
      <w:r>
        <w:rPr>
          <w:rFonts w:cs="Times New Roman"/>
          <w:sz w:val="28"/>
          <w:szCs w:val="28"/>
          <w:lang w:val="en-US"/>
        </w:rPr>
        <w:t>1.</w:t>
      </w:r>
      <w:r>
        <w:rPr>
          <w:rFonts w:cs="Times New Roman"/>
          <w:sz w:val="28"/>
          <w:szCs w:val="28"/>
        </w:rPr>
        <w:t xml:space="preserve">Immediate notification of any major deficiencies detected during the review process </w:t>
      </w:r>
    </w:p>
    <w:p>
      <w:pPr>
        <w:jc w:val="left"/>
        <w:rPr>
          <w:rFonts w:eastAsia="Symbol" w:cs="Times New Roman"/>
          <w:sz w:val="28"/>
          <w:szCs w:val="28"/>
        </w:rPr>
      </w:pPr>
    </w:p>
    <w:p>
      <w:pPr>
        <w:jc w:val="left"/>
        <w:rPr>
          <w:rFonts w:cs="Times New Roman"/>
          <w:sz w:val="28"/>
          <w:szCs w:val="28"/>
        </w:rPr>
      </w:pPr>
      <w:r>
        <w:rPr>
          <w:rFonts w:cs="Times New Roman"/>
          <w:sz w:val="28"/>
          <w:szCs w:val="28"/>
          <w:lang w:val="en-US"/>
        </w:rPr>
        <w:t xml:space="preserve">2. </w:t>
      </w:r>
      <w:r>
        <w:rPr>
          <w:rFonts w:cs="Times New Roman"/>
          <w:sz w:val="28"/>
          <w:szCs w:val="28"/>
        </w:rPr>
        <w:t>Discussion Document setting out findings, options and likely impacts/consequences of options.</w:t>
      </w:r>
    </w:p>
    <w:p>
      <w:pPr>
        <w:jc w:val="left"/>
        <w:rPr>
          <w:rFonts w:cs="Times New Roman"/>
          <w:sz w:val="28"/>
          <w:szCs w:val="28"/>
        </w:rPr>
      </w:pPr>
    </w:p>
    <w:p>
      <w:pPr>
        <w:jc w:val="left"/>
        <w:rPr>
          <w:rFonts w:cs="Times New Roman"/>
          <w:sz w:val="28"/>
          <w:szCs w:val="28"/>
        </w:rPr>
      </w:pPr>
      <w:r>
        <w:rPr>
          <w:rFonts w:cs="Times New Roman"/>
          <w:sz w:val="28"/>
          <w:szCs w:val="28"/>
          <w:lang w:val="en-US"/>
        </w:rPr>
        <w:t xml:space="preserve">3. </w:t>
      </w:r>
      <w:r>
        <w:rPr>
          <w:rFonts w:cs="Times New Roman"/>
          <w:sz w:val="28"/>
          <w:szCs w:val="28"/>
        </w:rPr>
        <w:t>Gathering and analysis of submissions.</w:t>
      </w:r>
    </w:p>
    <w:p>
      <w:pPr>
        <w:jc w:val="both"/>
        <w:rPr>
          <w:rFonts w:eastAsia="ArialMT" w:cs="Times New Roman"/>
          <w:sz w:val="32"/>
          <w:szCs w:val="32"/>
          <w:lang w:val="en-US"/>
        </w:rPr>
      </w:pPr>
    </w:p>
    <w:p>
      <w:pPr>
        <w:jc w:val="both"/>
        <w:rPr>
          <w:b/>
          <w:bCs/>
          <w:sz w:val="28"/>
          <w:szCs w:val="28"/>
        </w:rPr>
      </w:pPr>
      <w:r>
        <w:rPr>
          <w:sz w:val="28"/>
          <w:szCs w:val="28"/>
          <w:lang w:val="en-US"/>
        </w:rPr>
        <w:t xml:space="preserve">1.5   </w:t>
      </w:r>
      <w:r>
        <w:rPr>
          <w:b/>
          <w:bCs/>
          <w:sz w:val="28"/>
          <w:szCs w:val="28"/>
          <w:lang w:val="en-US"/>
        </w:rPr>
        <w:t xml:space="preserve"> </w:t>
      </w:r>
      <w:r>
        <w:rPr>
          <w:b/>
          <w:bCs/>
          <w:sz w:val="28"/>
          <w:szCs w:val="28"/>
        </w:rPr>
        <w:t>Current Scope</w:t>
      </w:r>
    </w:p>
    <w:p>
      <w:pPr>
        <w:jc w:val="both"/>
        <w:rPr>
          <w:b/>
          <w:bCs/>
        </w:rPr>
      </w:pPr>
    </w:p>
    <w:p>
      <w:pPr>
        <w:jc w:val="left"/>
        <w:rPr>
          <w:rFonts w:eastAsia="NimbusRomNo9L-Regu" w:cs="Times New Roman"/>
          <w:b w:val="0"/>
          <w:bCs w:val="0"/>
          <w:sz w:val="28"/>
          <w:szCs w:val="28"/>
          <w:shd w:val="clear" w:color="050000" w:fill="FFFFFF"/>
        </w:rPr>
      </w:pPr>
      <w:r>
        <w:rPr>
          <w:rFonts w:eastAsia="NimbusRomNo9L-Regu" w:cs="Times New Roman"/>
          <w:b w:val="0"/>
          <w:bCs w:val="0"/>
          <w:sz w:val="28"/>
          <w:szCs w:val="28"/>
          <w:shd w:val="clear" w:color="050000" w:fill="FFFFFF"/>
        </w:rPr>
        <w:t>An interesting finding of our work is that beginners and experts</w:t>
      </w:r>
    </w:p>
    <w:p>
      <w:pPr>
        <w:jc w:val="left"/>
        <w:rPr>
          <w:rFonts w:eastAsia="NimbusRomNo9L-Regu" w:cs="Times New Roman"/>
          <w:b w:val="0"/>
          <w:bCs w:val="0"/>
          <w:sz w:val="28"/>
          <w:szCs w:val="28"/>
          <w:shd w:val="clear" w:color="050000" w:fill="FFFFFF"/>
        </w:rPr>
      </w:pPr>
      <w:r>
        <w:rPr>
          <w:rFonts w:eastAsia="NimbusRomNo9L-Regu" w:cs="Times New Roman"/>
          <w:b w:val="0"/>
          <w:bCs w:val="0"/>
          <w:sz w:val="28"/>
          <w:szCs w:val="28"/>
          <w:shd w:val="clear" w:color="050000" w:fill="FFFFFF"/>
        </w:rPr>
        <w:t xml:space="preserve">have the same </w:t>
      </w:r>
      <w:r>
        <w:rPr>
          <w:rFonts w:eastAsia="NimbusRomNo9L-ReguItal" w:cs="Times New Roman"/>
          <w:b w:val="0"/>
          <w:bCs w:val="0"/>
          <w:sz w:val="28"/>
          <w:szCs w:val="28"/>
          <w:shd w:val="clear" w:color="050000" w:fill="FFFFFF"/>
        </w:rPr>
        <w:t xml:space="preserve">polarity </w:t>
      </w:r>
      <w:r>
        <w:rPr>
          <w:rFonts w:eastAsia="NimbusRomNo9L-Regu" w:cs="Times New Roman"/>
          <w:b w:val="0"/>
          <w:bCs w:val="0"/>
          <w:sz w:val="28"/>
          <w:szCs w:val="28"/>
          <w:shd w:val="clear" w:color="050000" w:fill="FFFFFF"/>
        </w:rPr>
        <w:t>in their opinions, but that experts give more</w:t>
      </w:r>
    </w:p>
    <w:p>
      <w:pPr>
        <w:jc w:val="left"/>
        <w:rPr>
          <w:rFonts w:eastAsia="NimbusRomNo9L-Regu" w:cs="Times New Roman"/>
          <w:b w:val="0"/>
          <w:bCs w:val="0"/>
          <w:sz w:val="28"/>
          <w:szCs w:val="28"/>
          <w:shd w:val="clear" w:color="050000" w:fill="FFFFFF"/>
        </w:rPr>
      </w:pPr>
      <w:r>
        <w:rPr>
          <w:rFonts w:eastAsia="NimbusRomNo9L-Regu" w:cs="Times New Roman"/>
          <w:b w:val="0"/>
          <w:bCs w:val="0"/>
          <w:sz w:val="28"/>
          <w:szCs w:val="28"/>
          <w:shd w:val="clear" w:color="050000" w:fill="FFFFFF"/>
        </w:rPr>
        <w:t>‘extreme’ ratings: they rate the top products more highly, and the</w:t>
      </w:r>
    </w:p>
    <w:p>
      <w:pPr>
        <w:jc w:val="left"/>
        <w:rPr>
          <w:rFonts w:eastAsia="NimbusRomNo9L-Regu" w:cs="Times New Roman"/>
          <w:b w:val="0"/>
          <w:bCs w:val="0"/>
          <w:sz w:val="28"/>
          <w:szCs w:val="28"/>
          <w:shd w:val="clear" w:color="050000" w:fill="FFFFFF"/>
          <w:lang w:val="en-US"/>
        </w:rPr>
      </w:pPr>
      <w:r>
        <w:rPr>
          <w:rFonts w:eastAsia="NimbusRomNo9L-Regu" w:cs="Times New Roman"/>
          <w:b w:val="0"/>
          <w:bCs w:val="0"/>
          <w:sz w:val="28"/>
          <w:szCs w:val="28"/>
          <w:shd w:val="clear" w:color="050000" w:fill="FFFFFF"/>
        </w:rPr>
        <w:t>bottom products more harshly</w:t>
      </w:r>
      <w:r>
        <w:rPr>
          <w:rFonts w:eastAsia="NimbusRomNo9L-Regu" w:cs="Times New Roman"/>
          <w:b w:val="0"/>
          <w:bCs w:val="0"/>
          <w:sz w:val="28"/>
          <w:szCs w:val="28"/>
          <w:shd w:val="clear" w:color="050000" w:fill="FFFFFF"/>
          <w:lang w:val="en-US"/>
        </w:rPr>
        <w:t>.</w:t>
      </w:r>
    </w:p>
    <w:p>
      <w:pPr>
        <w:spacing w:before="0" w:after="0" w:line="240" w:lineRule="auto"/>
        <w:jc w:val="left"/>
        <w:rPr>
          <w:sz w:val="28"/>
          <w:szCs w:val="28"/>
        </w:rPr>
      </w:pPr>
      <w:r>
        <w:rPr>
          <w:sz w:val="28"/>
          <w:szCs w:val="28"/>
        </w:rPr>
        <w:t>Recommending products to consumers means not only understanding their tastes, but also understanding their level of experience.</w:t>
      </w:r>
    </w:p>
    <w:p>
      <w:pPr>
        <w:spacing w:before="0" w:after="0" w:line="240" w:lineRule="auto"/>
        <w:jc w:val="left"/>
        <w:rPr>
          <w:sz w:val="28"/>
          <w:szCs w:val="28"/>
          <w:lang w:val="en-US"/>
        </w:rPr>
      </w:pPr>
      <w:r>
        <w:rPr>
          <w:sz w:val="28"/>
          <w:szCs w:val="28"/>
        </w:rPr>
        <w:t>Good reviews equals to better food</w:t>
      </w:r>
      <w:r>
        <w:rPr>
          <w:sz w:val="28"/>
          <w:szCs w:val="28"/>
          <w:lang w:val="en-US"/>
        </w:rPr>
        <w:t>, such that the new user with no idea</w:t>
      </w:r>
      <w:r>
        <w:rPr>
          <w:sz w:val="28"/>
          <w:szCs w:val="28"/>
          <w:lang w:val="en-US"/>
        </w:rPr>
        <w:br/>
      </w:r>
      <w:r>
        <w:rPr>
          <w:sz w:val="28"/>
          <w:szCs w:val="28"/>
          <w:lang w:val="en-US"/>
        </w:rPr>
        <w:t>of the products will have the quick view of the review and based</w:t>
      </w:r>
      <w:r>
        <w:rPr>
          <w:sz w:val="28"/>
          <w:szCs w:val="28"/>
          <w:lang w:val="en-US"/>
        </w:rPr>
        <w:br/>
      </w:r>
      <w:r>
        <w:rPr>
          <w:sz w:val="28"/>
          <w:szCs w:val="28"/>
          <w:lang w:val="en-US"/>
        </w:rPr>
        <w:t>on the review the customer taste’s the product with greater satisfaction</w:t>
      </w:r>
      <w:r>
        <w:rPr>
          <w:sz w:val="28"/>
          <w:szCs w:val="28"/>
          <w:lang w:val="en-US"/>
        </w:rPr>
        <w:br/>
      </w:r>
      <w:r>
        <w:rPr>
          <w:sz w:val="28"/>
          <w:szCs w:val="28"/>
          <w:lang w:val="en-US"/>
        </w:rPr>
        <w:t>level and hence the customer gives positive, negative reviews.</w:t>
      </w:r>
    </w:p>
    <w:p>
      <w:pPr>
        <w:spacing w:before="0" w:after="0" w:line="240" w:lineRule="auto"/>
        <w:rPr>
          <w:sz w:val="28"/>
          <w:szCs w:val="28"/>
          <w:lang w:val="en-US"/>
        </w:rPr>
      </w:pPr>
    </w:p>
    <w:p>
      <w:pPr>
        <w:spacing w:before="0" w:after="0" w:line="240" w:lineRule="auto"/>
        <w:jc w:val="both"/>
        <w:rPr>
          <w:sz w:val="28"/>
          <w:szCs w:val="28"/>
          <w:lang w:val="en-US"/>
        </w:rPr>
      </w:pPr>
    </w:p>
    <w:p>
      <w:pPr>
        <w:spacing w:before="0" w:after="0" w:line="240" w:lineRule="auto"/>
        <w:jc w:val="both"/>
        <w:rPr>
          <w:sz w:val="28"/>
          <w:szCs w:val="28"/>
          <w:lang w:val="en-US"/>
        </w:rPr>
      </w:pPr>
    </w:p>
    <w:p>
      <w:pPr>
        <w:spacing w:before="0" w:after="0" w:line="240" w:lineRule="auto"/>
        <w:jc w:val="both"/>
        <w:rPr>
          <w:sz w:val="28"/>
          <w:szCs w:val="28"/>
          <w:lang w:val="en-US"/>
        </w:rPr>
      </w:pPr>
    </w:p>
    <w:p>
      <w:pPr>
        <w:spacing w:before="0" w:after="0" w:line="240" w:lineRule="auto"/>
        <w:jc w:val="both"/>
        <w:rPr>
          <w:sz w:val="28"/>
          <w:szCs w:val="28"/>
          <w:lang w:val="en-US"/>
        </w:rPr>
      </w:pPr>
    </w:p>
    <w:p>
      <w:pPr>
        <w:spacing w:before="0" w:after="0" w:line="240" w:lineRule="auto"/>
        <w:jc w:val="both"/>
        <w:rPr>
          <w:sz w:val="28"/>
          <w:szCs w:val="28"/>
          <w:lang w:val="en-US"/>
        </w:rPr>
      </w:pPr>
    </w:p>
    <w:p>
      <w:pPr>
        <w:spacing w:before="0" w:after="0" w:line="240" w:lineRule="auto"/>
        <w:jc w:val="both"/>
        <w:rPr>
          <w:sz w:val="28"/>
          <w:szCs w:val="28"/>
          <w:lang w:val="en-US"/>
        </w:rPr>
      </w:pPr>
    </w:p>
    <w:p>
      <w:pPr>
        <w:spacing w:before="0" w:after="0" w:line="240" w:lineRule="auto"/>
        <w:jc w:val="both"/>
        <w:rPr>
          <w:sz w:val="28"/>
          <w:szCs w:val="28"/>
          <w:lang w:val="en-US"/>
        </w:rPr>
      </w:pPr>
    </w:p>
    <w:p>
      <w:pPr>
        <w:spacing w:before="0" w:after="0" w:line="240" w:lineRule="auto"/>
        <w:jc w:val="both"/>
        <w:rPr>
          <w:sz w:val="28"/>
          <w:szCs w:val="28"/>
          <w:lang w:val="en-US"/>
        </w:rPr>
      </w:pPr>
    </w:p>
    <w:p>
      <w:pPr>
        <w:spacing w:before="0" w:after="0" w:line="240" w:lineRule="auto"/>
        <w:jc w:val="both"/>
        <w:rPr>
          <w:b/>
          <w:bCs/>
          <w:sz w:val="28"/>
          <w:szCs w:val="28"/>
          <w:lang w:val="en-US"/>
        </w:rPr>
      </w:pPr>
      <w:r>
        <w:rPr>
          <w:sz w:val="28"/>
          <w:szCs w:val="28"/>
          <w:lang w:val="en-US"/>
        </w:rPr>
        <w:t xml:space="preserve">1.6       </w:t>
      </w:r>
      <w:r>
        <w:rPr>
          <w:b/>
          <w:bCs/>
          <w:sz w:val="28"/>
          <w:szCs w:val="28"/>
          <w:lang w:val="en-US"/>
        </w:rPr>
        <w:t>Future Scope</w:t>
      </w:r>
    </w:p>
    <w:p>
      <w:pPr>
        <w:jc w:val="both"/>
        <w:rPr>
          <w:rFonts w:eastAsia="NimbusRomNo9L-Regu" w:cs="Times New Roman"/>
          <w:sz w:val="28"/>
          <w:szCs w:val="28"/>
        </w:rPr>
      </w:pPr>
      <w:r>
        <w:rPr>
          <w:rFonts w:eastAsia="NimbusRomNo9L-Regu" w:cs="Times New Roman"/>
          <w:sz w:val="28"/>
          <w:szCs w:val="28"/>
        </w:rPr>
        <w:t xml:space="preserve"> </w:t>
      </w:r>
    </w:p>
    <w:p>
      <w:pPr>
        <w:jc w:val="left"/>
        <w:rPr>
          <w:rFonts w:eastAsia="NimbusRomNo9L-Regu" w:cs="Times New Roman"/>
          <w:sz w:val="28"/>
          <w:szCs w:val="28"/>
        </w:rPr>
      </w:pPr>
      <w:r>
        <w:rPr>
          <w:rFonts w:eastAsia="NimbusRomNo9L-Regu" w:cs="Times New Roman"/>
          <w:sz w:val="28"/>
          <w:szCs w:val="28"/>
        </w:rPr>
        <w:t>we might conclude</w:t>
      </w:r>
      <w:r>
        <w:rPr>
          <w:rFonts w:eastAsia="NimbusRomNo9L-Regu" w:cs="Times New Roman"/>
          <w:sz w:val="28"/>
          <w:szCs w:val="28"/>
          <w:lang w:val="en-US"/>
        </w:rPr>
        <w:t xml:space="preserve"> </w:t>
      </w:r>
      <w:r>
        <w:rPr>
          <w:rFonts w:eastAsia="NimbusRomNo9L-Regu" w:cs="Times New Roman"/>
          <w:sz w:val="28"/>
          <w:szCs w:val="28"/>
        </w:rPr>
        <w:t>that we should simply recommend both groups of users the same</w:t>
      </w:r>
      <w:r>
        <w:rPr>
          <w:rFonts w:eastAsia="NimbusRomNo9L-Regu" w:cs="Times New Roman"/>
          <w:sz w:val="28"/>
          <w:szCs w:val="28"/>
          <w:lang w:val="en-US"/>
        </w:rPr>
        <w:t xml:space="preserve"> </w:t>
      </w:r>
      <w:r>
        <w:rPr>
          <w:rFonts w:eastAsia="NimbusRomNo9L-Regu" w:cs="Times New Roman"/>
          <w:sz w:val="28"/>
          <w:szCs w:val="28"/>
        </w:rPr>
        <w:t>products: nobody likes adjunct lagers, so what does it matter if</w:t>
      </w:r>
    </w:p>
    <w:p>
      <w:pPr>
        <w:jc w:val="left"/>
        <w:rPr>
          <w:rFonts w:eastAsia="NimbusRomNo9L-Regu" w:cs="Times New Roman"/>
          <w:sz w:val="28"/>
          <w:szCs w:val="28"/>
        </w:rPr>
      </w:pPr>
      <w:r>
        <w:rPr>
          <w:rFonts w:eastAsia="NimbusRomNo9L-Regu" w:cs="Times New Roman"/>
          <w:sz w:val="28"/>
          <w:szCs w:val="28"/>
        </w:rPr>
        <w:t xml:space="preserve">beginners dislike them </w:t>
      </w:r>
      <w:r>
        <w:rPr>
          <w:rFonts w:eastAsia="NimbusRomNo9L-ReguItal" w:cs="Times New Roman"/>
          <w:sz w:val="28"/>
          <w:szCs w:val="28"/>
        </w:rPr>
        <w:t>less</w:t>
      </w:r>
      <w:r>
        <w:rPr>
          <w:rFonts w:eastAsia="NimbusRomNo9L-Regu" w:cs="Times New Roman"/>
          <w:sz w:val="28"/>
          <w:szCs w:val="28"/>
        </w:rPr>
        <w:t>? The counter to this argument is that in</w:t>
      </w:r>
    </w:p>
    <w:p>
      <w:pPr>
        <w:jc w:val="left"/>
        <w:rPr>
          <w:rFonts w:eastAsia="NimbusRomNo9L-Regu" w:cs="Times New Roman"/>
          <w:sz w:val="28"/>
          <w:szCs w:val="28"/>
        </w:rPr>
      </w:pPr>
      <w:r>
        <w:rPr>
          <w:rFonts w:eastAsia="NimbusRomNo9L-Regu" w:cs="Times New Roman"/>
          <w:sz w:val="28"/>
          <w:szCs w:val="28"/>
        </w:rPr>
        <w:t xml:space="preserve">order to </w:t>
      </w:r>
      <w:r>
        <w:rPr>
          <w:rFonts w:eastAsia="NimbusRomNo9L-ReguItal" w:cs="Times New Roman"/>
          <w:sz w:val="28"/>
          <w:szCs w:val="28"/>
        </w:rPr>
        <w:t xml:space="preserve">fully </w:t>
      </w:r>
      <w:r>
        <w:rPr>
          <w:rFonts w:eastAsia="NimbusRomNo9L-Regu" w:cs="Times New Roman"/>
          <w:sz w:val="28"/>
          <w:szCs w:val="28"/>
        </w:rPr>
        <w:t>appreciate a product (by giving it the highest rating), a</w:t>
      </w:r>
    </w:p>
    <w:p>
      <w:pPr>
        <w:jc w:val="left"/>
        <w:rPr>
          <w:rFonts w:eastAsia="NimbusRomNo9L-Regu" w:cs="Times New Roman"/>
          <w:sz w:val="28"/>
          <w:szCs w:val="28"/>
        </w:rPr>
      </w:pPr>
      <w:r>
        <w:rPr>
          <w:rFonts w:eastAsia="NimbusRomNo9L-Regu" w:cs="Times New Roman"/>
          <w:sz w:val="28"/>
          <w:szCs w:val="28"/>
        </w:rPr>
        <w:t>user must first become an expert. Thus perhaps we should focus on</w:t>
      </w:r>
    </w:p>
    <w:p>
      <w:pPr>
        <w:jc w:val="left"/>
        <w:rPr>
          <w:rFonts w:eastAsia="NimbusRomNo9L-Regu" w:cs="Times New Roman"/>
          <w:sz w:val="28"/>
          <w:szCs w:val="28"/>
        </w:rPr>
      </w:pPr>
      <w:r>
        <w:rPr>
          <w:rFonts w:eastAsia="NimbusRomNo9L-ReguItal" w:cs="Times New Roman"/>
          <w:sz w:val="28"/>
          <w:szCs w:val="28"/>
        </w:rPr>
        <w:t>making a user an expert</w:t>
      </w:r>
      <w:r>
        <w:rPr>
          <w:rFonts w:eastAsia="NimbusRomNo9L-Regu" w:cs="Times New Roman"/>
          <w:sz w:val="28"/>
          <w:szCs w:val="28"/>
        </w:rPr>
        <w:t>, rather than simply recommending what</w:t>
      </w:r>
    </w:p>
    <w:p>
      <w:pPr>
        <w:jc w:val="left"/>
        <w:rPr>
          <w:rFonts w:eastAsia="NimbusRomNo9L-Regu" w:cs="Times New Roman"/>
          <w:sz w:val="28"/>
          <w:szCs w:val="28"/>
        </w:rPr>
      </w:pPr>
      <w:r>
        <w:rPr>
          <w:rFonts w:eastAsia="NimbusRomNo9L-Regu" w:cs="Times New Roman"/>
          <w:sz w:val="28"/>
          <w:szCs w:val="28"/>
        </w:rPr>
        <w:t xml:space="preserve">they will like </w:t>
      </w:r>
      <w:r>
        <w:rPr>
          <w:rFonts w:eastAsia="NimbusRomNo9L-ReguItal" w:cs="Times New Roman"/>
          <w:sz w:val="28"/>
          <w:szCs w:val="28"/>
        </w:rPr>
        <w:t>today</w:t>
      </w:r>
      <w:r>
        <w:rPr>
          <w:rFonts w:eastAsia="NimbusRomNo9L-Regu" w:cs="Times New Roman"/>
          <w:sz w:val="28"/>
          <w:szCs w:val="28"/>
        </w:rPr>
        <w:t>. Would expert movie reviewers</w:t>
      </w:r>
      <w:r>
        <w:rPr>
          <w:rFonts w:eastAsia="NimbusRomNo9L-Regu" w:cs="Times New Roman"/>
          <w:sz w:val="28"/>
          <w:szCs w:val="28"/>
          <w:lang w:val="en-US"/>
        </w:rPr>
        <w:t xml:space="preserve"> </w:t>
      </w:r>
      <w:r>
        <w:rPr>
          <w:rFonts w:eastAsia="NimbusRomNo9L-Regu" w:cs="Times New Roman"/>
          <w:sz w:val="28"/>
          <w:szCs w:val="28"/>
        </w:rPr>
        <w:t xml:space="preserve">on </w:t>
      </w:r>
      <w:r>
        <w:rPr>
          <w:rFonts w:eastAsia="NimbusRomNo9L-ReguItal" w:cs="Times New Roman"/>
          <w:sz w:val="28"/>
          <w:szCs w:val="28"/>
        </w:rPr>
        <w:t xml:space="preserve">Amazon </w:t>
      </w:r>
      <w:r>
        <w:rPr>
          <w:rFonts w:eastAsia="NimbusRomNo9L-Regu" w:cs="Times New Roman"/>
          <w:sz w:val="28"/>
          <w:szCs w:val="28"/>
        </w:rPr>
        <w:t>also be ‘experts’ gourmet food reviewers? The</w:t>
      </w:r>
      <w:r>
        <w:rPr>
          <w:rFonts w:eastAsia="NimbusRomNo9L-Regu" w:cs="Times New Roman"/>
          <w:sz w:val="28"/>
          <w:szCs w:val="28"/>
          <w:lang w:val="en-US"/>
        </w:rPr>
        <w:t xml:space="preserve"> </w:t>
      </w:r>
      <w:r>
        <w:rPr>
          <w:rFonts w:eastAsia="NimbusRomNo9L-Regu" w:cs="Times New Roman"/>
          <w:sz w:val="28"/>
          <w:szCs w:val="28"/>
        </w:rPr>
        <w:t>answers to such questions could help us to determine which forms</w:t>
      </w:r>
      <w:r>
        <w:rPr>
          <w:rFonts w:eastAsia="NimbusRomNo9L-Regu" w:cs="Times New Roman"/>
          <w:sz w:val="28"/>
          <w:szCs w:val="28"/>
          <w:lang w:val="en-US"/>
        </w:rPr>
        <w:t xml:space="preserve"> </w:t>
      </w:r>
      <w:r>
        <w:rPr>
          <w:rFonts w:eastAsia="NimbusRomNo9L-Regu" w:cs="Times New Roman"/>
          <w:sz w:val="28"/>
          <w:szCs w:val="28"/>
        </w:rPr>
        <w:t>of personal development are more salient in online communities.</w:t>
      </w:r>
    </w:p>
    <w:p>
      <w:pPr>
        <w:jc w:val="left"/>
        <w:rPr>
          <w:rFonts w:eastAsia="NimbusRomNo9L-Regu" w:cs="Times New Roman"/>
          <w:sz w:val="28"/>
          <w:szCs w:val="28"/>
        </w:rPr>
      </w:pPr>
      <w:r>
        <w:rPr>
          <w:rFonts w:eastAsia="NimbusRomNo9L-Regu" w:cs="Times New Roman"/>
          <w:sz w:val="28"/>
          <w:szCs w:val="28"/>
        </w:rPr>
        <w:t>Finally, we believe that our models of expertise may be used to</w:t>
      </w:r>
    </w:p>
    <w:p>
      <w:pPr>
        <w:jc w:val="left"/>
        <w:rPr>
          <w:rFonts w:eastAsia="NimbusRomNo9L-Regu" w:cs="Times New Roman"/>
          <w:sz w:val="28"/>
          <w:szCs w:val="28"/>
        </w:rPr>
      </w:pPr>
      <w:r>
        <w:rPr>
          <w:rFonts w:eastAsia="NimbusRomNo9L-Regu" w:cs="Times New Roman"/>
          <w:sz w:val="28"/>
          <w:szCs w:val="28"/>
        </w:rPr>
        <w:t>facilitate expert discovery. We identified experts in review systems</w:t>
      </w:r>
    </w:p>
    <w:p>
      <w:pPr>
        <w:jc w:val="left"/>
        <w:rPr>
          <w:rFonts w:eastAsia="NimbusRomNo9L-Regu" w:cs="Times New Roman"/>
          <w:sz w:val="28"/>
          <w:szCs w:val="28"/>
        </w:rPr>
      </w:pPr>
      <w:r>
        <w:rPr>
          <w:rFonts w:eastAsia="NimbusRomNo9L-Regu" w:cs="Times New Roman"/>
          <w:sz w:val="28"/>
          <w:szCs w:val="28"/>
        </w:rPr>
        <w:t>primarily for the sake of predicting users’ ratings, but discovering</w:t>
      </w:r>
    </w:p>
    <w:p>
      <w:pPr>
        <w:jc w:val="left"/>
        <w:rPr>
          <w:rFonts w:eastAsia="NimbusRomNo9L-ReguItal" w:cs="Times New Roman"/>
          <w:sz w:val="28"/>
          <w:szCs w:val="28"/>
        </w:rPr>
      </w:pPr>
      <w:r>
        <w:rPr>
          <w:rFonts w:eastAsia="NimbusRomNo9L-Regu" w:cs="Times New Roman"/>
          <w:sz w:val="28"/>
          <w:szCs w:val="28"/>
        </w:rPr>
        <w:t xml:space="preserve">experts may be useful in its own right. This topic is known as </w:t>
      </w:r>
      <w:r>
        <w:rPr>
          <w:rFonts w:eastAsia="NimbusRomNo9L-ReguItal" w:cs="Times New Roman"/>
          <w:sz w:val="28"/>
          <w:szCs w:val="28"/>
        </w:rPr>
        <w:t>expert</w:t>
      </w:r>
    </w:p>
    <w:p>
      <w:pPr>
        <w:jc w:val="left"/>
        <w:rPr>
          <w:rFonts w:eastAsia="Times New Roman"/>
          <w:sz w:val="28"/>
          <w:szCs w:val="28"/>
        </w:rPr>
      </w:pPr>
      <w:r>
        <w:rPr>
          <w:rFonts w:eastAsia="NimbusRomNo9L-ReguItal" w:cs="Times New Roman"/>
          <w:sz w:val="28"/>
          <w:szCs w:val="28"/>
        </w:rPr>
        <w:t xml:space="preserve">recommendation </w:t>
      </w:r>
      <w:r>
        <w:rPr>
          <w:rFonts w:eastAsia="NimbusRomNo9L-Regu" w:cs="Times New Roman"/>
          <w:sz w:val="28"/>
          <w:szCs w:val="28"/>
        </w:rPr>
        <w:t xml:space="preserve"> and has applications to product</w:t>
      </w:r>
      <w:r>
        <w:rPr>
          <w:rFonts w:eastAsia="NimbusRomNo9L-Regu" w:cs="Times New Roman"/>
          <w:sz w:val="28"/>
          <w:szCs w:val="28"/>
          <w:lang w:val="en-US"/>
        </w:rPr>
        <w:t xml:space="preserve"> </w:t>
      </w:r>
      <w:r>
        <w:rPr>
          <w:rFonts w:eastAsia="NimbusRomNo9L-Regu" w:cs="Times New Roman"/>
          <w:sz w:val="28"/>
          <w:szCs w:val="28"/>
        </w:rPr>
        <w:t>ranking and review summarization</w:t>
      </w:r>
      <w:r>
        <w:rPr>
          <w:rFonts w:eastAsia="NimbusRomNo9L-Regu" w:cs="Times New Roman"/>
          <w:sz w:val="28"/>
          <w:szCs w:val="28"/>
          <w:lang w:val="en-US"/>
        </w:rPr>
        <w:t xml:space="preserve"> </w:t>
      </w:r>
      <w:r>
        <w:rPr>
          <w:rFonts w:eastAsia="NimbusRomNo9L-Regu" w:cs="Times New Roman"/>
          <w:sz w:val="28"/>
          <w:szCs w:val="28"/>
        </w:rPr>
        <w:t>, among others. For instance, a</w:t>
      </w:r>
      <w:r>
        <w:rPr>
          <w:rFonts w:eastAsia="NimbusRomNo9L-Regu" w:cs="Times New Roman"/>
          <w:sz w:val="28"/>
          <w:szCs w:val="28"/>
          <w:lang w:val="en-US"/>
        </w:rPr>
        <w:t xml:space="preserve"> </w:t>
      </w:r>
      <w:r>
        <w:rPr>
          <w:rFonts w:eastAsia="NimbusRomNo9L-Regu" w:cs="Times New Roman"/>
          <w:sz w:val="28"/>
          <w:szCs w:val="28"/>
        </w:rPr>
        <w:t>user may wish to read reviews written by the most expert members</w:t>
      </w:r>
      <w:r>
        <w:rPr>
          <w:rFonts w:eastAsia="NimbusRomNo9L-Regu" w:cs="Times New Roman"/>
          <w:sz w:val="28"/>
          <w:szCs w:val="28"/>
          <w:lang w:val="en-US"/>
        </w:rPr>
        <w:t xml:space="preserve"> </w:t>
      </w:r>
      <w:r>
        <w:rPr>
          <w:rFonts w:eastAsia="NimbusRomNo9L-Regu" w:cs="Times New Roman"/>
          <w:sz w:val="28"/>
          <w:szCs w:val="28"/>
        </w:rPr>
        <w:t>of a community, or by members most similar in expertise to</w:t>
      </w:r>
      <w:r>
        <w:rPr>
          <w:rFonts w:eastAsia="NimbusRomNo9L-Regu" w:cs="Times New Roman"/>
          <w:sz w:val="28"/>
          <w:szCs w:val="28"/>
          <w:lang w:val="en-US"/>
        </w:rPr>
        <w:t xml:space="preserve"> </w:t>
      </w:r>
      <w:r>
        <w:rPr>
          <w:rFonts w:eastAsia="NimbusRomNo9L-Regu" w:cs="Times New Roman"/>
          <w:sz w:val="28"/>
          <w:szCs w:val="28"/>
        </w:rPr>
        <w:t>Themselves.</w:t>
      </w:r>
      <w:r>
        <w:rPr>
          <w:rFonts w:eastAsia="NimbusRomNo9L-Regu" w:cs="Times New Roman"/>
          <w:sz w:val="28"/>
          <w:szCs w:val="28"/>
          <w:lang w:val="en-US"/>
        </w:rPr>
        <w:t xml:space="preserve"> </w:t>
      </w:r>
      <w:r>
        <w:rPr>
          <w:rFonts w:eastAsia="Times New Roman"/>
          <w:sz w:val="28"/>
          <w:szCs w:val="28"/>
        </w:rPr>
        <w:t>In typical sentiment analysis, the</w:t>
      </w:r>
      <w:r>
        <w:rPr>
          <w:sz w:val="28"/>
          <w:szCs w:val="28"/>
          <w:lang w:val="en-US"/>
        </w:rPr>
        <w:t xml:space="preserve"> </w:t>
      </w:r>
      <w:r>
        <w:rPr>
          <w:rFonts w:eastAsia="Times New Roman"/>
          <w:sz w:val="28"/>
          <w:szCs w:val="28"/>
        </w:rPr>
        <w:t>task is simply to identify positive or negative</w:t>
      </w:r>
      <w:r>
        <w:rPr>
          <w:sz w:val="28"/>
          <w:szCs w:val="28"/>
          <w:lang w:val="en-US"/>
        </w:rPr>
        <w:t xml:space="preserve"> </w:t>
      </w:r>
      <w:r>
        <w:rPr>
          <w:rFonts w:eastAsia="Times New Roman"/>
          <w:sz w:val="28"/>
          <w:szCs w:val="28"/>
        </w:rPr>
        <w:t>reviews. This can be handled rather easily through</w:t>
      </w:r>
      <w:r>
        <w:rPr>
          <w:sz w:val="28"/>
          <w:szCs w:val="28"/>
          <w:lang w:val="en-US"/>
        </w:rPr>
        <w:t xml:space="preserve"> </w:t>
      </w:r>
      <w:r>
        <w:rPr>
          <w:rFonts w:eastAsia="Times New Roman"/>
          <w:sz w:val="28"/>
          <w:szCs w:val="28"/>
        </w:rPr>
        <w:t xml:space="preserve">bag of words techniques with </w:t>
      </w:r>
      <w:r>
        <w:rPr>
          <w:sz w:val="28"/>
          <w:szCs w:val="28"/>
          <w:lang w:val="en-US"/>
        </w:rPr>
        <w:t>uni grams</w:t>
      </w:r>
      <w:r>
        <w:rPr>
          <w:rFonts w:eastAsia="Times New Roman"/>
          <w:sz w:val="28"/>
          <w:szCs w:val="28"/>
        </w:rPr>
        <w:t xml:space="preserve"> and </w:t>
      </w:r>
      <w:r>
        <w:rPr>
          <w:sz w:val="28"/>
          <w:szCs w:val="28"/>
          <w:lang w:val="en-US"/>
        </w:rPr>
        <w:t>bi grams</w:t>
      </w:r>
      <w:r>
        <w:rPr>
          <w:rFonts w:eastAsia="Times New Roman"/>
          <w:sz w:val="28"/>
          <w:szCs w:val="28"/>
        </w:rPr>
        <w:t>.</w:t>
      </w:r>
    </w:p>
    <w:p>
      <w:pPr>
        <w:jc w:val="both"/>
        <w:rPr>
          <w:rFonts w:eastAsia="NimbusRomNo9L-Regu" w:cs="Times New Roman"/>
          <w:sz w:val="28"/>
          <w:szCs w:val="28"/>
        </w:rPr>
      </w:pPr>
    </w:p>
    <w:p>
      <w:pPr>
        <w:jc w:val="both"/>
        <w:rPr>
          <w:rFonts w:eastAsia="NimbusRomNo9L-Regu" w:cs="Times New Roman"/>
          <w:sz w:val="28"/>
          <w:szCs w:val="28"/>
          <w:lang w:val="en-US"/>
        </w:rPr>
      </w:pPr>
    </w:p>
    <w:p>
      <w:pPr>
        <w:jc w:val="both"/>
        <w:rPr>
          <w:rFonts w:eastAsia="ArialMT" w:cs="Times New Roman"/>
          <w:b/>
          <w:bCs/>
          <w:sz w:val="28"/>
          <w:szCs w:val="28"/>
          <w:lang w:val="en-US"/>
        </w:rPr>
      </w:pPr>
    </w:p>
    <w:p>
      <w:pPr>
        <w:rPr>
          <w:b w:val="0"/>
          <w:bCs/>
        </w:rPr>
      </w:pPr>
    </w:p>
    <w:p>
      <w:pPr>
        <w:rPr>
          <w:b w:val="0"/>
          <w:bCs/>
        </w:rPr>
      </w:pPr>
    </w:p>
    <w:p>
      <w:pPr>
        <w:rPr>
          <w:b w:val="0"/>
          <w:bCs/>
        </w:rPr>
      </w:pPr>
    </w:p>
    <w:p>
      <w:pPr>
        <w:rPr>
          <w:b w:val="0"/>
          <w:bCs/>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b/>
        </w:rPr>
      </w:pPr>
      <w:r>
        <w:rPr>
          <w:b/>
          <w:lang w:val="en-US"/>
        </w:rPr>
        <w:t xml:space="preserve">2 .  </w:t>
      </w:r>
      <w:r>
        <w:rPr>
          <w:b/>
        </w:rPr>
        <w:t>PROJECT ORGANIZATION</w:t>
      </w:r>
    </w:p>
    <w:p>
      <w:pPr>
        <w:rPr>
          <w:b/>
        </w:rPr>
      </w:pPr>
    </w:p>
    <w:p>
      <w:pPr>
        <w:rPr>
          <w:b/>
          <w:sz w:val="28"/>
          <w:szCs w:val="28"/>
          <w:lang w:val="en-US"/>
        </w:rPr>
      </w:pPr>
      <w:r>
        <w:rPr>
          <w:b/>
          <w:lang w:val="en-US"/>
        </w:rPr>
        <w:t xml:space="preserve">2.1 </w:t>
      </w:r>
      <w:r>
        <w:rPr>
          <w:b/>
          <w:sz w:val="28"/>
          <w:szCs w:val="28"/>
          <w:lang w:val="en-US"/>
        </w:rPr>
        <w:t xml:space="preserve"> Software process models</w:t>
      </w:r>
    </w:p>
    <w:p>
      <w:pPr>
        <w:rPr>
          <w:b/>
        </w:rPr>
      </w:pPr>
    </w:p>
    <w:p>
      <w:pPr>
        <w:jc w:val="left"/>
        <w:rPr>
          <w:rFonts w:eastAsia="Times New Roman"/>
          <w:sz w:val="28"/>
          <w:szCs w:val="28"/>
        </w:rPr>
      </w:pPr>
      <w:r>
        <w:rPr>
          <w:rFonts w:eastAsia="Times New Roman"/>
          <w:sz w:val="28"/>
          <w:szCs w:val="28"/>
        </w:rPr>
        <w:t>The parameter used here to classify the process models is based on defining what process elements the model covers.</w:t>
      </w:r>
    </w:p>
    <w:p>
      <w:pPr>
        <w:rPr>
          <w:rFonts w:eastAsia="Times New Roman"/>
          <w:sz w:val="28"/>
          <w:szCs w:val="28"/>
        </w:rPr>
      </w:pPr>
    </w:p>
    <w:p>
      <w:pPr>
        <w:jc w:val="left"/>
        <w:rPr>
          <w:rFonts w:eastAsia="Times New Roman"/>
          <w:sz w:val="28"/>
          <w:szCs w:val="28"/>
        </w:rPr>
      </w:pPr>
      <w:r>
        <w:rPr>
          <w:rFonts w:eastAsia="Times New Roman"/>
          <w:sz w:val="28"/>
          <w:szCs w:val="28"/>
        </w:rPr>
        <w:t xml:space="preserve">The </w:t>
      </w:r>
      <w:r>
        <w:rPr>
          <w:rFonts w:eastAsia="Times New Roman"/>
          <w:b/>
          <w:i/>
          <w:sz w:val="28"/>
          <w:szCs w:val="28"/>
        </w:rPr>
        <w:t xml:space="preserve">Activity-Oriented Models </w:t>
      </w:r>
      <w:r>
        <w:rPr>
          <w:rFonts w:eastAsia="Times New Roman"/>
          <w:sz w:val="28"/>
          <w:szCs w:val="28"/>
        </w:rPr>
        <w:t>focus on defining the functions, activities and</w:t>
      </w:r>
    </w:p>
    <w:p>
      <w:pPr>
        <w:jc w:val="left"/>
        <w:rPr>
          <w:rFonts w:eastAsia="Times New Roman"/>
          <w:sz w:val="28"/>
          <w:szCs w:val="28"/>
        </w:rPr>
      </w:pPr>
      <w:r>
        <w:rPr>
          <w:rFonts w:eastAsia="Times New Roman"/>
          <w:sz w:val="28"/>
          <w:szCs w:val="28"/>
        </w:rPr>
        <w:t>information of the software process management, development and/or supporting</w:t>
      </w:r>
      <w:r>
        <w:rPr>
          <w:sz w:val="28"/>
          <w:szCs w:val="28"/>
          <w:lang w:val="en-US"/>
        </w:rPr>
        <w:t xml:space="preserve"> </w:t>
      </w:r>
      <w:r>
        <w:rPr>
          <w:rFonts w:eastAsia="Times New Roman"/>
          <w:sz w:val="28"/>
          <w:szCs w:val="28"/>
        </w:rPr>
        <w:t>Processes</w:t>
      </w:r>
    </w:p>
    <w:p>
      <w:pPr>
        <w:jc w:val="left"/>
        <w:rPr>
          <w:rFonts w:eastAsia="Times New Roman"/>
          <w:sz w:val="28"/>
          <w:szCs w:val="28"/>
        </w:rPr>
      </w:pPr>
      <w:r>
        <w:rPr>
          <w:rFonts w:eastAsia="Times New Roman"/>
          <w:sz w:val="28"/>
          <w:szCs w:val="28"/>
        </w:rPr>
        <w:t xml:space="preserve">The </w:t>
      </w:r>
      <w:r>
        <w:rPr>
          <w:rFonts w:eastAsia="Times New Roman"/>
          <w:b/>
          <w:i/>
          <w:sz w:val="28"/>
          <w:szCs w:val="28"/>
        </w:rPr>
        <w:t xml:space="preserve">People-Oriented Models </w:t>
      </w:r>
      <w:r>
        <w:rPr>
          <w:rFonts w:eastAsia="Times New Roman"/>
          <w:sz w:val="28"/>
          <w:szCs w:val="28"/>
        </w:rPr>
        <w:t>focus on defining the people involved in</w:t>
      </w:r>
    </w:p>
    <w:p>
      <w:pPr>
        <w:rPr>
          <w:rFonts w:eastAsia="Times New Roman"/>
          <w:sz w:val="28"/>
          <w:szCs w:val="28"/>
        </w:rPr>
      </w:pPr>
      <w:r>
        <w:rPr>
          <w:rFonts w:eastAsia="Times New Roman"/>
          <w:sz w:val="28"/>
          <w:szCs w:val="28"/>
        </w:rPr>
        <w:t>the software process and their relationships</w:t>
      </w:r>
    </w:p>
    <w:p>
      <w:pPr>
        <w:rPr>
          <w:rFonts w:eastAsia="Times New Roman"/>
          <w:sz w:val="28"/>
          <w:szCs w:val="28"/>
        </w:rPr>
      </w:pPr>
    </w:p>
    <w:p>
      <w:pPr>
        <w:jc w:val="left"/>
        <w:rPr>
          <w:rFonts w:eastAsia="Times New Roman"/>
          <w:sz w:val="28"/>
          <w:szCs w:val="28"/>
        </w:rPr>
      </w:pPr>
      <w:r>
        <w:rPr>
          <w:rFonts w:eastAsia="Times New Roman"/>
          <w:sz w:val="28"/>
          <w:szCs w:val="28"/>
        </w:rPr>
        <w:t>These two model categories are further divided into two alternatives depending</w:t>
      </w:r>
      <w:r>
        <w:rPr>
          <w:sz w:val="28"/>
          <w:szCs w:val="28"/>
          <w:lang w:val="en-US"/>
        </w:rPr>
        <w:t xml:space="preserve"> </w:t>
      </w:r>
      <w:r>
        <w:rPr>
          <w:rFonts w:eastAsia="Times New Roman"/>
          <w:sz w:val="28"/>
          <w:szCs w:val="28"/>
        </w:rPr>
        <w:t>on the goal for which the model was developed:</w:t>
      </w:r>
    </w:p>
    <w:p>
      <w:pPr>
        <w:jc w:val="left"/>
        <w:rPr>
          <w:rFonts w:eastAsia="Times New Roman"/>
          <w:sz w:val="28"/>
          <w:szCs w:val="28"/>
        </w:rPr>
      </w:pPr>
    </w:p>
    <w:p>
      <w:pPr>
        <w:jc w:val="left"/>
        <w:rPr>
          <w:rFonts w:eastAsia="Times New Roman"/>
          <w:sz w:val="28"/>
          <w:szCs w:val="28"/>
        </w:rPr>
      </w:pPr>
      <w:r>
        <w:rPr>
          <w:rFonts w:eastAsia="Times New Roman"/>
          <w:b/>
          <w:i/>
          <w:sz w:val="28"/>
          <w:szCs w:val="28"/>
        </w:rPr>
        <w:t xml:space="preserve">Descriptive Models </w:t>
      </w:r>
      <w:r>
        <w:rPr>
          <w:rFonts w:eastAsia="Times New Roman"/>
          <w:sz w:val="28"/>
          <w:szCs w:val="28"/>
        </w:rPr>
        <w:t>are mainly concerned with specifying a process now used</w:t>
      </w:r>
      <w:r>
        <w:rPr>
          <w:sz w:val="28"/>
          <w:szCs w:val="28"/>
          <w:lang w:val="en-US"/>
        </w:rPr>
        <w:t xml:space="preserve"> </w:t>
      </w:r>
      <w:r>
        <w:rPr>
          <w:rFonts w:eastAsia="Times New Roman"/>
          <w:sz w:val="28"/>
          <w:szCs w:val="28"/>
        </w:rPr>
        <w:t>within an organi</w:t>
      </w:r>
      <w:r>
        <w:rPr>
          <w:sz w:val="28"/>
          <w:szCs w:val="28"/>
          <w:lang w:val="en-US"/>
        </w:rPr>
        <w:t>z</w:t>
      </w:r>
      <w:r>
        <w:rPr>
          <w:rFonts w:eastAsia="Times New Roman"/>
          <w:sz w:val="28"/>
          <w:szCs w:val="28"/>
        </w:rPr>
        <w:t>ation or with representing a proposed process to be able to</w:t>
      </w:r>
      <w:r>
        <w:rPr>
          <w:sz w:val="28"/>
          <w:szCs w:val="28"/>
          <w:lang w:val="en-US"/>
        </w:rPr>
        <w:t xml:space="preserve"> </w:t>
      </w:r>
      <w:r>
        <w:rPr>
          <w:rFonts w:eastAsia="Times New Roman"/>
          <w:sz w:val="28"/>
          <w:szCs w:val="28"/>
        </w:rPr>
        <w:t>predict some process features</w:t>
      </w:r>
      <w:r>
        <w:rPr>
          <w:sz w:val="28"/>
          <w:szCs w:val="28"/>
          <w:lang w:val="en-US"/>
        </w:rPr>
        <w:t xml:space="preserve">    </w:t>
      </w:r>
      <w:r>
        <w:rPr>
          <w:rFonts w:eastAsia="Times New Roman"/>
          <w:sz w:val="28"/>
          <w:szCs w:val="28"/>
        </w:rPr>
        <w:t>Descriptive models answer the question, "How is</w:t>
      </w:r>
      <w:r>
        <w:rPr>
          <w:sz w:val="28"/>
          <w:szCs w:val="28"/>
          <w:lang w:val="en-US"/>
        </w:rPr>
        <w:t xml:space="preserve"> </w:t>
      </w:r>
      <w:r>
        <w:rPr>
          <w:rFonts w:eastAsia="Times New Roman"/>
          <w:sz w:val="28"/>
          <w:szCs w:val="28"/>
        </w:rPr>
        <w:t>software now developed?" Or how has software been developed?</w:t>
      </w:r>
    </w:p>
    <w:p>
      <w:pPr>
        <w:jc w:val="left"/>
        <w:rPr>
          <w:rFonts w:eastAsia="Times New Roman"/>
          <w:sz w:val="28"/>
          <w:szCs w:val="28"/>
        </w:rPr>
      </w:pPr>
    </w:p>
    <w:p>
      <w:pPr>
        <w:jc w:val="left"/>
        <w:rPr>
          <w:rFonts w:eastAsia="Times New Roman"/>
          <w:sz w:val="28"/>
          <w:szCs w:val="28"/>
        </w:rPr>
      </w:pPr>
      <w:r>
        <w:rPr>
          <w:rFonts w:eastAsia="Times New Roman"/>
          <w:b/>
          <w:i/>
          <w:sz w:val="28"/>
          <w:szCs w:val="28"/>
        </w:rPr>
        <w:t xml:space="preserve">Prescriptive Models </w:t>
      </w:r>
      <w:r>
        <w:rPr>
          <w:rFonts w:eastAsia="Times New Roman"/>
          <w:sz w:val="28"/>
          <w:szCs w:val="28"/>
        </w:rPr>
        <w:t>focus on defining how the process should be enacted.</w:t>
      </w:r>
    </w:p>
    <w:p>
      <w:pPr>
        <w:rPr>
          <w:rFonts w:eastAsia="Times New Roman"/>
          <w:sz w:val="28"/>
          <w:szCs w:val="28"/>
        </w:rPr>
      </w:pPr>
      <w:r>
        <w:rPr>
          <w:rFonts w:eastAsia="Times New Roman"/>
          <w:sz w:val="28"/>
          <w:szCs w:val="28"/>
        </w:rPr>
        <w:t>Prescriptive models answer the question "How should software be developed?"</w:t>
      </w:r>
    </w:p>
    <w:p/>
    <w:p>
      <w:pPr>
        <w:rPr>
          <w:b/>
        </w:rPr>
      </w:pPr>
    </w:p>
    <w:p>
      <w:pPr>
        <w:rPr>
          <w:sz w:val="24"/>
          <w:szCs w:val="24"/>
          <w:lang w:val="en-US"/>
        </w:rPr>
      </w:pPr>
      <w:r>
        <w:rPr>
          <w:rFonts w:eastAsia="Times New Roman"/>
          <w:sz w:val="28"/>
          <w:szCs w:val="28"/>
        </w:rPr>
        <w:t>It should be noted that this review includes both models</w:t>
      </w:r>
      <w:r>
        <w:rPr>
          <w:sz w:val="28"/>
          <w:szCs w:val="28"/>
          <w:lang w:val="en-US"/>
        </w:rPr>
        <w:t xml:space="preserve"> </w:t>
      </w:r>
      <w:r>
        <w:rPr>
          <w:rFonts w:eastAsia="Times New Roman"/>
          <w:sz w:val="28"/>
          <w:szCs w:val="28"/>
        </w:rPr>
        <w:t>that are designed to simply model the process and models that pursue other</w:t>
      </w:r>
      <w:r>
        <w:rPr>
          <w:sz w:val="28"/>
          <w:szCs w:val="28"/>
          <w:lang w:val="en-US"/>
        </w:rPr>
        <w:t xml:space="preserve"> </w:t>
      </w:r>
      <w:r>
        <w:rPr>
          <w:rFonts w:eastAsia="Times New Roman"/>
          <w:sz w:val="28"/>
          <w:szCs w:val="28"/>
        </w:rPr>
        <w:t>objectives, such as process evaluation, improvement or prediction. These models</w:t>
      </w:r>
      <w:r>
        <w:rPr>
          <w:sz w:val="28"/>
          <w:szCs w:val="28"/>
          <w:lang w:val="en-US"/>
        </w:rPr>
        <w:t xml:space="preserve"> </w:t>
      </w:r>
      <w:r>
        <w:rPr>
          <w:rFonts w:eastAsia="Times New Roman"/>
          <w:sz w:val="28"/>
          <w:szCs w:val="28"/>
        </w:rPr>
        <w:t>are also considered, because, to achieve their specific objectives</w:t>
      </w:r>
      <w:r>
        <w:rPr>
          <w:sz w:val="24"/>
          <w:szCs w:val="24"/>
          <w:lang w:val="en-US"/>
        </w:rPr>
        <w:t>.</w:t>
      </w:r>
    </w:p>
    <w:p>
      <w:pPr>
        <w:jc w:val="left"/>
        <w:rPr>
          <w:sz w:val="24"/>
          <w:szCs w:val="24"/>
          <w:lang w:val="en-US"/>
        </w:rPr>
      </w:pPr>
    </w:p>
    <w:p>
      <w:pPr>
        <w:jc w:val="left"/>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r>
        <w:rPr>
          <w:rFonts w:ascii="Times New Roman" w:hAnsi="Times New Roman" w:eastAsia="Times New Roman" w:cs="Times New Roman"/>
          <w:b/>
          <w:color w:val="auto"/>
          <w:sz w:val="24"/>
          <w:szCs w:val="24"/>
          <w:lang w:val="en-US" w:eastAsia="en-US" w:bidi="ar-SA"/>
        </w:rPr>
        <w:pict>
          <v:rect id="shape_0" o:spid="_x0000_s1027" style="position:absolute;left:0;margin-left:14.25pt;margin-top:-57.35pt;height:208.8pt;width:431.5pt;rotation:0f;z-index:251670528;" o:ole="f" fillcolor="#FFFFFF" filled="t" o:preferrelative="t" stroked="f" coordsize="21600,21600">
            <v:imagedata gain="65536f" blacklevel="0f" gamma="0" o:title="" r:id="rId8"/>
            <o:lock v:ext="edit" position="f" selection="f" grouping="f" rotation="f" cropping="f" text="f" aspectratio="t"/>
          </v:rect>
        </w:pict>
      </w: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p>
    <w:p>
      <w:pPr>
        <w:ind w:left="0" w:right="0" w:firstLine="0"/>
        <w:rPr>
          <w:b/>
          <w:bCs/>
          <w:sz w:val="28"/>
          <w:szCs w:val="28"/>
        </w:rPr>
      </w:pPr>
      <w:r>
        <w:rPr>
          <w:b/>
          <w:bCs/>
          <w:sz w:val="28"/>
          <w:szCs w:val="28"/>
        </w:rPr>
        <w:t>Roles and Responsibilities</w:t>
      </w:r>
    </w:p>
    <w:p>
      <w:pPr>
        <w:ind w:left="720" w:right="0" w:firstLine="0"/>
      </w:pPr>
    </w:p>
    <w:p>
      <w:pPr>
        <w:pStyle w:val="27"/>
        <w:numPr>
          <w:ilvl w:val="0"/>
          <w:numId w:val="3"/>
        </w:numPr>
        <w:jc w:val="both"/>
        <w:rPr>
          <w:rFonts w:ascii="Times New Roman" w:hAnsi="Times New Roman"/>
          <w:sz w:val="28"/>
          <w:szCs w:val="28"/>
        </w:rPr>
      </w:pPr>
      <w:r>
        <w:rPr>
          <w:rFonts w:ascii="Times New Roman" w:hAnsi="Times New Roman"/>
          <w:sz w:val="28"/>
          <w:szCs w:val="28"/>
        </w:rPr>
        <w:t>Ganesh Hedge - Maintaining the backend (Hadoop) and  frontend. Technologies used are Hadoop, Mapreduce and Java.</w:t>
      </w:r>
    </w:p>
    <w:p>
      <w:pPr>
        <w:pStyle w:val="27"/>
        <w:numPr>
          <w:ilvl w:val="0"/>
          <w:numId w:val="3"/>
        </w:numPr>
        <w:jc w:val="both"/>
        <w:rPr>
          <w:rFonts w:ascii="Times New Roman" w:hAnsi="Times New Roman"/>
          <w:sz w:val="28"/>
          <w:szCs w:val="28"/>
        </w:rPr>
      </w:pPr>
      <w:r>
        <w:rPr>
          <w:rFonts w:ascii="Times New Roman" w:hAnsi="Times New Roman"/>
          <w:sz w:val="28"/>
          <w:szCs w:val="28"/>
        </w:rPr>
        <w:t xml:space="preserve">Karthik - Normalizing the dataset, stemming and implementing Naïve Bayes algorithm. </w:t>
      </w:r>
    </w:p>
    <w:p>
      <w:pPr>
        <w:pStyle w:val="27"/>
        <w:numPr>
          <w:ilvl w:val="0"/>
          <w:numId w:val="3"/>
        </w:numPr>
        <w:jc w:val="both"/>
        <w:rPr>
          <w:rFonts w:ascii="Times New Roman" w:hAnsi="Times New Roman"/>
          <w:sz w:val="28"/>
          <w:szCs w:val="28"/>
        </w:rPr>
      </w:pPr>
      <w:r>
        <w:rPr>
          <w:rFonts w:ascii="Times New Roman" w:hAnsi="Times New Roman"/>
          <w:sz w:val="28"/>
          <w:szCs w:val="28"/>
        </w:rPr>
        <w:t>Mithun -  Collecting the dataset, performing the tests, documenting the details. Tehnologies used are Java, Hadoop and Mapreduce.</w:t>
      </w:r>
    </w:p>
    <w:p>
      <w:pPr>
        <w:pStyle w:val="27"/>
        <w:numPr>
          <w:ilvl w:val="0"/>
          <w:numId w:val="3"/>
        </w:numPr>
        <w:jc w:val="both"/>
        <w:rPr>
          <w:rFonts w:ascii="Times New Roman" w:hAnsi="Times New Roman"/>
          <w:b w:val="0"/>
          <w:bCs w:val="0"/>
          <w:sz w:val="28"/>
          <w:szCs w:val="28"/>
        </w:rPr>
      </w:pPr>
      <w:r>
        <w:rPr>
          <w:rFonts w:ascii="Times New Roman" w:hAnsi="Times New Roman"/>
          <w:b w:val="0"/>
          <w:bCs w:val="0"/>
          <w:sz w:val="28"/>
          <w:szCs w:val="28"/>
        </w:rPr>
        <w:t xml:space="preserve">Charan - Classifying the dataset as positive, negative and neutral    using  installation of hadoop . </w:t>
      </w:r>
    </w:p>
    <w:p>
      <w:pPr>
        <w:jc w:val="center"/>
      </w:pPr>
    </w:p>
    <w:p>
      <w:pPr>
        <w:jc w:val="center"/>
      </w:pPr>
    </w:p>
    <w:p>
      <w:pPr>
        <w:jc w:val="center"/>
      </w:pPr>
    </w:p>
    <w:p>
      <w:pPr>
        <w:jc w:val="center"/>
      </w:pPr>
    </w:p>
    <w:p>
      <w:pPr>
        <w:jc w:val="center"/>
      </w:pPr>
    </w:p>
    <w:p>
      <w:pPr>
        <w:jc w:val="center"/>
      </w:pPr>
    </w:p>
    <w:p>
      <w:pPr>
        <w:jc w:val="center"/>
      </w:pPr>
    </w:p>
    <w:p>
      <w:pPr>
        <w:jc w:val="center"/>
      </w:pPr>
    </w:p>
    <w:p>
      <w:pPr>
        <w:numPr>
          <w:numId w:val="0"/>
        </w:numPr>
        <w:ind w:left="176" w:leftChars="0"/>
        <w:jc w:val="both"/>
        <w:rPr>
          <w:b/>
          <w:sz w:val="44"/>
          <w:lang w:val="en-US"/>
        </w:rPr>
      </w:pPr>
    </w:p>
    <w:p>
      <w:pPr>
        <w:numPr>
          <w:numId w:val="0"/>
        </w:numPr>
        <w:jc w:val="both"/>
        <w:rPr>
          <w:b/>
          <w:sz w:val="44"/>
          <w:lang w:val="en-US"/>
        </w:rPr>
      </w:pPr>
    </w:p>
    <w:p>
      <w:pPr>
        <w:numPr>
          <w:numId w:val="0"/>
        </w:numPr>
        <w:ind w:left="176" w:leftChars="0"/>
        <w:jc w:val="center"/>
        <w:rPr>
          <w:b/>
          <w:sz w:val="32"/>
          <w:szCs w:val="32"/>
          <w:lang w:val="en-US"/>
        </w:rPr>
      </w:pPr>
      <w:r>
        <w:rPr>
          <w:b/>
          <w:sz w:val="44"/>
          <w:lang w:val="en-US"/>
        </w:rPr>
        <w:t>3.</w:t>
      </w:r>
      <w:r>
        <w:rPr>
          <w:b/>
          <w:sz w:val="32"/>
          <w:szCs w:val="32"/>
          <w:lang w:val="en-US"/>
        </w:rPr>
        <w:t xml:space="preserve"> Literature Survey</w:t>
      </w:r>
    </w:p>
    <w:p>
      <w:pPr>
        <w:jc w:val="center"/>
        <w:rPr>
          <w:b/>
          <w:sz w:val="44"/>
          <w:lang w:val="en-US"/>
        </w:rPr>
      </w:pPr>
    </w:p>
    <w:p>
      <w:pPr>
        <w:ind w:left="720" w:right="0" w:firstLine="0"/>
        <w:rPr>
          <w:b/>
          <w:bCs/>
          <w:sz w:val="30"/>
          <w:szCs w:val="30"/>
        </w:rPr>
      </w:pPr>
      <w:r>
        <w:t>3.</w:t>
      </w:r>
      <w:r>
        <w:rPr>
          <w:lang w:val="en-US"/>
        </w:rPr>
        <w:t>1</w:t>
      </w:r>
      <w:r>
        <w:rPr>
          <w:b/>
          <w:bCs/>
          <w:sz w:val="28"/>
          <w:szCs w:val="28"/>
          <w:lang w:val="en-US"/>
        </w:rPr>
        <w:t xml:space="preserve">      </w:t>
      </w:r>
      <w:r>
        <w:rPr>
          <w:b/>
          <w:bCs/>
          <w:sz w:val="30"/>
          <w:szCs w:val="30"/>
        </w:rPr>
        <w:t>Introduction</w:t>
      </w:r>
    </w:p>
    <w:p>
      <w:pPr>
        <w:ind w:left="720" w:right="0" w:firstLine="0"/>
      </w:pPr>
    </w:p>
    <w:p>
      <w:pPr>
        <w:jc w:val="left"/>
        <w:rPr>
          <w:sz w:val="28"/>
          <w:szCs w:val="28"/>
          <w:lang w:val="en-US"/>
        </w:rPr>
      </w:pPr>
      <w:r>
        <w:rPr>
          <w:rFonts w:eastAsia="Times New Roman"/>
          <w:sz w:val="28"/>
          <w:szCs w:val="28"/>
        </w:rPr>
        <w:t xml:space="preserve">Sentiment Analysis is a </w:t>
      </w:r>
      <w:r>
        <w:rPr>
          <w:rFonts w:eastAsia="Times New Roman"/>
          <w:i/>
          <w:sz w:val="28"/>
          <w:szCs w:val="28"/>
        </w:rPr>
        <w:t xml:space="preserve">Natural Language Processing </w:t>
      </w:r>
      <w:r>
        <w:rPr>
          <w:rFonts w:eastAsia="Times New Roman"/>
          <w:sz w:val="28"/>
          <w:szCs w:val="28"/>
        </w:rPr>
        <w:t xml:space="preserve">and </w:t>
      </w:r>
      <w:r>
        <w:rPr>
          <w:rFonts w:eastAsia="Times New Roman"/>
          <w:i/>
          <w:sz w:val="28"/>
          <w:szCs w:val="28"/>
        </w:rPr>
        <w:t xml:space="preserve">Information Extraction </w:t>
      </w:r>
      <w:r>
        <w:rPr>
          <w:rFonts w:eastAsia="Times New Roman"/>
          <w:sz w:val="28"/>
          <w:szCs w:val="28"/>
        </w:rPr>
        <w:t>task that</w:t>
      </w:r>
      <w:r>
        <w:rPr>
          <w:sz w:val="28"/>
          <w:szCs w:val="28"/>
          <w:lang w:val="en-US"/>
        </w:rPr>
        <w:t xml:space="preserve"> </w:t>
      </w:r>
      <w:r>
        <w:rPr>
          <w:rFonts w:eastAsia="Times New Roman"/>
          <w:sz w:val="28"/>
          <w:szCs w:val="28"/>
        </w:rPr>
        <w:t>aims to obtain writer’s feelings expressed in positive or negative comments, questions and</w:t>
      </w:r>
      <w:r>
        <w:rPr>
          <w:sz w:val="28"/>
          <w:szCs w:val="28"/>
          <w:lang w:val="en-US"/>
        </w:rPr>
        <w:t xml:space="preserve"> </w:t>
      </w:r>
      <w:r>
        <w:rPr>
          <w:rFonts w:eastAsia="Times New Roman"/>
          <w:sz w:val="28"/>
          <w:szCs w:val="28"/>
        </w:rPr>
        <w:t>requests, by analyzing a large numbers of documents. Generally speaking, sentiment analysis</w:t>
      </w:r>
      <w:r>
        <w:rPr>
          <w:sz w:val="28"/>
          <w:szCs w:val="28"/>
          <w:lang w:val="en-US"/>
        </w:rPr>
        <w:t xml:space="preserve"> </w:t>
      </w:r>
      <w:r>
        <w:rPr>
          <w:rFonts w:eastAsia="Times New Roman"/>
          <w:sz w:val="28"/>
          <w:szCs w:val="28"/>
        </w:rPr>
        <w:t>aims to determine the attitude of a speaker or a writer with respect to some topic of a document. In recent years, the exponential increase in the Internet usage and</w:t>
      </w:r>
      <w:r>
        <w:rPr>
          <w:sz w:val="28"/>
          <w:szCs w:val="28"/>
          <w:lang w:val="en-US"/>
        </w:rPr>
        <w:t xml:space="preserve"> </w:t>
      </w:r>
      <w:r>
        <w:rPr>
          <w:rFonts w:eastAsia="Times New Roman"/>
          <w:sz w:val="28"/>
          <w:szCs w:val="28"/>
        </w:rPr>
        <w:t>exchange of public opinion is the driving force behind Sentiment Analysis today. The Web is</w:t>
      </w:r>
      <w:r>
        <w:rPr>
          <w:sz w:val="28"/>
          <w:szCs w:val="28"/>
          <w:lang w:val="en-US"/>
        </w:rPr>
        <w:t xml:space="preserve"> </w:t>
      </w:r>
      <w:r>
        <w:rPr>
          <w:rFonts w:eastAsia="Times New Roman"/>
          <w:sz w:val="28"/>
          <w:szCs w:val="28"/>
        </w:rPr>
        <w:t>a huge repository of structured and unstructured data. The analysis of this data to extract</w:t>
      </w:r>
      <w:r>
        <w:rPr>
          <w:sz w:val="28"/>
          <w:szCs w:val="28"/>
          <w:lang w:val="en-US"/>
        </w:rPr>
        <w:t xml:space="preserve"> </w:t>
      </w:r>
      <w:r>
        <w:rPr>
          <w:rFonts w:eastAsia="Times New Roman"/>
          <w:sz w:val="28"/>
          <w:szCs w:val="28"/>
        </w:rPr>
        <w:t>latent public opinion and sentiment is a challenging task</w:t>
      </w:r>
      <w:r>
        <w:rPr>
          <w:sz w:val="28"/>
          <w:szCs w:val="28"/>
          <w:lang w:val="en-US"/>
        </w:rPr>
        <w:t>.</w:t>
      </w:r>
    </w:p>
    <w:p>
      <w:pPr>
        <w:jc w:val="left"/>
        <w:rPr>
          <w:rFonts w:eastAsia="Times New Roman"/>
          <w:sz w:val="28"/>
          <w:szCs w:val="28"/>
        </w:rPr>
      </w:pPr>
      <w:r>
        <w:rPr>
          <w:rFonts w:eastAsia="Times New Roman"/>
          <w:sz w:val="28"/>
          <w:szCs w:val="28"/>
        </w:rPr>
        <w:t>The analysis of sentiments may be document based where the sentiment in the entire</w:t>
      </w:r>
      <w:r>
        <w:rPr>
          <w:sz w:val="28"/>
          <w:szCs w:val="28"/>
          <w:lang w:val="en-US"/>
        </w:rPr>
        <w:t xml:space="preserve"> </w:t>
      </w:r>
      <w:r>
        <w:rPr>
          <w:rFonts w:eastAsia="Times New Roman"/>
          <w:sz w:val="28"/>
          <w:szCs w:val="28"/>
        </w:rPr>
        <w:t>document is summarized as positive, negative or objective. It can be sentence based where</w:t>
      </w:r>
      <w:r>
        <w:rPr>
          <w:sz w:val="28"/>
          <w:szCs w:val="28"/>
          <w:lang w:val="en-US"/>
        </w:rPr>
        <w:t xml:space="preserve"> </w:t>
      </w:r>
      <w:r>
        <w:rPr>
          <w:rFonts w:eastAsia="Times New Roman"/>
          <w:sz w:val="28"/>
          <w:szCs w:val="28"/>
        </w:rPr>
        <w:t>individual sentences, bearing sentiments, in the text are classified. SA can be phrase based</w:t>
      </w:r>
      <w:r>
        <w:rPr>
          <w:sz w:val="28"/>
          <w:szCs w:val="28"/>
          <w:lang w:val="en-US"/>
        </w:rPr>
        <w:t xml:space="preserve"> </w:t>
      </w:r>
      <w:r>
        <w:rPr>
          <w:rFonts w:eastAsia="Times New Roman"/>
          <w:sz w:val="28"/>
          <w:szCs w:val="28"/>
        </w:rPr>
        <w:t>where the phrases in a sentence are classified according to polarity.</w:t>
      </w:r>
    </w:p>
    <w:p>
      <w:pPr>
        <w:jc w:val="left"/>
        <w:rPr>
          <w:rFonts w:eastAsia="Times New Roman"/>
          <w:sz w:val="24"/>
        </w:rPr>
      </w:pPr>
    </w:p>
    <w:p>
      <w:pPr>
        <w:jc w:val="left"/>
        <w:rPr>
          <w:b/>
          <w:bCs/>
          <w:sz w:val="28"/>
          <w:szCs w:val="28"/>
        </w:rPr>
      </w:pPr>
      <w:r>
        <w:rPr>
          <w:sz w:val="28"/>
          <w:szCs w:val="28"/>
          <w:lang w:val="en-US"/>
        </w:rPr>
        <w:t xml:space="preserve">3.2  </w:t>
      </w:r>
      <w:r>
        <w:rPr>
          <w:b/>
          <w:bCs/>
          <w:sz w:val="28"/>
          <w:szCs w:val="28"/>
        </w:rPr>
        <w:t>Main Body</w:t>
      </w:r>
    </w:p>
    <w:p>
      <w:pPr>
        <w:jc w:val="left"/>
        <w:rPr>
          <w:rFonts w:eastAsia="Times New Roman"/>
          <w:sz w:val="28"/>
          <w:szCs w:val="28"/>
        </w:rPr>
      </w:pPr>
    </w:p>
    <w:p>
      <w:pPr>
        <w:jc w:val="left"/>
        <w:rPr>
          <w:rFonts w:eastAsia="Times New Roman"/>
          <w:sz w:val="28"/>
          <w:szCs w:val="28"/>
        </w:rPr>
      </w:pPr>
      <w:r>
        <w:rPr>
          <w:rFonts w:eastAsia="Times New Roman"/>
          <w:sz w:val="28"/>
          <w:szCs w:val="28"/>
        </w:rPr>
        <w:t xml:space="preserve"> Growing availability of opinion rich resources like online review sites, blogs, social</w:t>
      </w:r>
      <w:r>
        <w:rPr>
          <w:sz w:val="28"/>
          <w:szCs w:val="28"/>
          <w:lang w:val="en-US"/>
        </w:rPr>
        <w:t xml:space="preserve"> </w:t>
      </w:r>
      <w:r>
        <w:rPr>
          <w:rFonts w:eastAsia="Times New Roman"/>
          <w:sz w:val="28"/>
          <w:szCs w:val="28"/>
        </w:rPr>
        <w:t>networking sites have made this “decision-making process” easier for us.</w:t>
      </w:r>
    </w:p>
    <w:p>
      <w:pPr>
        <w:jc w:val="left"/>
      </w:pPr>
    </w:p>
    <w:p>
      <w:pPr>
        <w:ind w:left="-284" w:right="0" w:firstLine="0"/>
        <w:jc w:val="left"/>
        <w:rPr>
          <w:sz w:val="28"/>
          <w:szCs w:val="28"/>
        </w:rPr>
      </w:pPr>
      <w:r>
        <w:rPr>
          <w:sz w:val="28"/>
          <w:szCs w:val="28"/>
        </w:rPr>
        <w:t>Hadoop supports the MapReduce model, which was introduced by Google as a method of solving a class of petascale problems with large clusters of inexpensive machines. The model is based on two distinct steps for an application:</w:t>
      </w:r>
    </w:p>
    <w:p>
      <w:pPr>
        <w:ind w:left="-284" w:right="0" w:firstLine="0"/>
        <w:jc w:val="left"/>
        <w:rPr>
          <w:sz w:val="28"/>
          <w:szCs w:val="28"/>
        </w:rPr>
      </w:pPr>
    </w:p>
    <w:p>
      <w:pPr>
        <w:ind w:left="-284" w:right="0" w:firstLine="0"/>
        <w:jc w:val="left"/>
        <w:rPr>
          <w:sz w:val="28"/>
          <w:szCs w:val="28"/>
        </w:rPr>
      </w:pPr>
      <w:r>
        <w:rPr>
          <w:sz w:val="28"/>
          <w:szCs w:val="28"/>
        </w:rPr>
        <w:t xml:space="preserve"> • Map:</w:t>
      </w:r>
    </w:p>
    <w:p>
      <w:pPr>
        <w:ind w:left="-284" w:right="0" w:firstLine="0"/>
        <w:jc w:val="left"/>
        <w:rPr>
          <w:sz w:val="28"/>
          <w:szCs w:val="28"/>
        </w:rPr>
      </w:pPr>
      <w:r>
        <w:rPr>
          <w:sz w:val="28"/>
          <w:szCs w:val="28"/>
        </w:rPr>
        <w:t xml:space="preserve">   An initial ingestion and transformation step, in which individual input records can be processed in parallel. </w:t>
      </w:r>
    </w:p>
    <w:p>
      <w:pPr>
        <w:ind w:left="-284" w:right="0" w:firstLine="0"/>
        <w:jc w:val="left"/>
        <w:rPr>
          <w:sz w:val="28"/>
          <w:szCs w:val="28"/>
        </w:rPr>
      </w:pPr>
    </w:p>
    <w:p>
      <w:pPr>
        <w:ind w:left="-284" w:right="0" w:firstLine="0"/>
        <w:jc w:val="left"/>
        <w:rPr>
          <w:sz w:val="28"/>
          <w:szCs w:val="28"/>
        </w:rPr>
      </w:pPr>
      <w:r>
        <w:rPr>
          <w:sz w:val="28"/>
          <w:szCs w:val="28"/>
        </w:rPr>
        <w:t xml:space="preserve">• Reduce: </w:t>
      </w:r>
    </w:p>
    <w:p>
      <w:pPr>
        <w:ind w:left="-284" w:right="0" w:firstLine="0"/>
        <w:jc w:val="left"/>
        <w:rPr>
          <w:sz w:val="28"/>
          <w:szCs w:val="28"/>
        </w:rPr>
      </w:pPr>
      <w:r>
        <w:rPr>
          <w:sz w:val="28"/>
          <w:szCs w:val="28"/>
        </w:rPr>
        <w:t xml:space="preserve">    An aggregation or summarization step, in which all associated records, must be processed together by a single entity.</w:t>
      </w:r>
    </w:p>
    <w:p>
      <w:pPr>
        <w:ind w:left="-284" w:right="0" w:firstLine="0"/>
        <w:jc w:val="left"/>
        <w:rPr>
          <w:sz w:val="28"/>
          <w:szCs w:val="28"/>
        </w:rPr>
      </w:pPr>
      <w:r>
        <w:rPr>
          <w:sz w:val="28"/>
          <w:szCs w:val="28"/>
        </w:rPr>
        <w:t xml:space="preserve">         </w:t>
      </w:r>
    </w:p>
    <w:p>
      <w:pPr>
        <w:ind w:left="-284" w:right="0" w:firstLine="0"/>
        <w:jc w:val="left"/>
        <w:rPr>
          <w:rFonts w:eastAsia="Times New Roman"/>
          <w:sz w:val="28"/>
          <w:szCs w:val="28"/>
        </w:rPr>
      </w:pPr>
      <w:r>
        <w:rPr>
          <w:rFonts w:eastAsia="Times New Roman"/>
          <w:sz w:val="28"/>
          <w:szCs w:val="28"/>
        </w:rPr>
        <w:t xml:space="preserve">  The core concept of MapReduce in Hadoop is that input may be split into logical chunks, and each chunk may be initially processed independently, by a map task. The results of these individual processing chunks can be physically partitioned into distinct sets, which are then sorted. Each sorted chunk is passed to a reduce task.  </w:t>
      </w:r>
    </w:p>
    <w:p>
      <w:pPr>
        <w:jc w:val="left"/>
      </w:pPr>
    </w:p>
    <w:p>
      <w:pPr>
        <w:numPr>
          <w:ilvl w:val="0"/>
          <w:numId w:val="3"/>
        </w:numPr>
        <w:jc w:val="left"/>
        <w:rPr>
          <w:rFonts w:eastAsia="Times New Roman"/>
          <w:sz w:val="28"/>
          <w:szCs w:val="28"/>
        </w:rPr>
      </w:pPr>
      <w:r>
        <w:rPr>
          <w:sz w:val="28"/>
          <w:szCs w:val="28"/>
          <w:lang w:val="en-US"/>
        </w:rPr>
        <w:t xml:space="preserve">SA </w:t>
      </w:r>
      <w:r>
        <w:rPr>
          <w:rFonts w:eastAsia="Times New Roman"/>
          <w:sz w:val="28"/>
          <w:szCs w:val="28"/>
        </w:rPr>
        <w:t>broadly classifies the applications into the following categories.</w:t>
      </w:r>
    </w:p>
    <w:p>
      <w:pPr>
        <w:jc w:val="both"/>
        <w:rPr>
          <w:rFonts w:eastAsia="Times New Roman"/>
          <w:i/>
          <w:sz w:val="28"/>
          <w:szCs w:val="28"/>
        </w:rPr>
      </w:pPr>
      <w:r>
        <w:rPr>
          <w:rFonts w:eastAsia="Times New Roman"/>
          <w:sz w:val="28"/>
          <w:szCs w:val="28"/>
        </w:rPr>
        <w:t>a. Applications to Review-Related Websites -</w:t>
      </w:r>
      <w:r>
        <w:rPr>
          <w:sz w:val="28"/>
          <w:szCs w:val="28"/>
          <w:lang w:val="en-US"/>
        </w:rPr>
        <w:t xml:space="preserve"> </w:t>
      </w:r>
      <w:r>
        <w:rPr>
          <w:rFonts w:eastAsia="Times New Roman"/>
          <w:sz w:val="28"/>
          <w:szCs w:val="28"/>
        </w:rPr>
        <w:t xml:space="preserve">Movie Reviews, Product Reviews </w:t>
      </w:r>
      <w:r>
        <w:rPr>
          <w:rFonts w:eastAsia="Times New Roman"/>
          <w:i/>
          <w:sz w:val="28"/>
          <w:szCs w:val="28"/>
        </w:rPr>
        <w:t>etc.</w:t>
      </w:r>
    </w:p>
    <w:p>
      <w:pPr>
        <w:jc w:val="both"/>
        <w:rPr>
          <w:rFonts w:eastAsia="Times New Roman"/>
          <w:i/>
          <w:sz w:val="28"/>
          <w:szCs w:val="28"/>
        </w:rPr>
      </w:pPr>
    </w:p>
    <w:p>
      <w:pPr>
        <w:jc w:val="both"/>
        <w:rPr>
          <w:rFonts w:eastAsia="Times New Roman"/>
          <w:sz w:val="28"/>
          <w:szCs w:val="28"/>
        </w:rPr>
      </w:pPr>
      <w:r>
        <w:rPr>
          <w:rFonts w:eastAsia="Times New Roman"/>
          <w:sz w:val="28"/>
          <w:szCs w:val="28"/>
        </w:rPr>
        <w:t>b. Applications as a Sub-Component Technology-</w:t>
      </w:r>
    </w:p>
    <w:p>
      <w:pPr>
        <w:jc w:val="both"/>
        <w:rPr>
          <w:rFonts w:eastAsia="Times New Roman"/>
          <w:i/>
          <w:sz w:val="28"/>
          <w:szCs w:val="28"/>
        </w:rPr>
      </w:pPr>
      <w:r>
        <w:rPr>
          <w:rFonts w:eastAsia="Times New Roman"/>
          <w:sz w:val="28"/>
          <w:szCs w:val="28"/>
        </w:rPr>
        <w:t xml:space="preserve">Detecting antagonistic, heated language in mails, spam detection,  context sensitive information detection </w:t>
      </w:r>
      <w:r>
        <w:rPr>
          <w:rFonts w:eastAsia="Times New Roman"/>
          <w:i/>
          <w:sz w:val="28"/>
          <w:szCs w:val="28"/>
        </w:rPr>
        <w:t>etc.</w:t>
      </w:r>
    </w:p>
    <w:p>
      <w:pPr>
        <w:jc w:val="both"/>
        <w:rPr>
          <w:rFonts w:eastAsia="Times New Roman"/>
          <w:i/>
          <w:sz w:val="28"/>
          <w:szCs w:val="28"/>
        </w:rPr>
      </w:pPr>
    </w:p>
    <w:p>
      <w:pPr>
        <w:jc w:val="both"/>
        <w:rPr>
          <w:rFonts w:eastAsia="Times New Roman"/>
          <w:sz w:val="28"/>
          <w:szCs w:val="28"/>
        </w:rPr>
      </w:pPr>
      <w:r>
        <w:rPr>
          <w:rFonts w:eastAsia="Times New Roman"/>
          <w:sz w:val="28"/>
          <w:szCs w:val="28"/>
        </w:rPr>
        <w:t>c. Applications in Business and Government Intelligence-</w:t>
      </w:r>
      <w:r>
        <w:rPr>
          <w:sz w:val="28"/>
          <w:szCs w:val="28"/>
          <w:lang w:val="en-US"/>
        </w:rPr>
        <w:t xml:space="preserve"> </w:t>
      </w:r>
      <w:r>
        <w:rPr>
          <w:rFonts w:eastAsia="Times New Roman"/>
          <w:sz w:val="28"/>
          <w:szCs w:val="28"/>
        </w:rPr>
        <w:t>Knowing Consumer attitudes and trends</w:t>
      </w:r>
    </w:p>
    <w:p>
      <w:pPr>
        <w:jc w:val="both"/>
        <w:rPr>
          <w:rFonts w:eastAsia="Times New Roman"/>
          <w:sz w:val="28"/>
          <w:szCs w:val="28"/>
        </w:rPr>
      </w:pPr>
    </w:p>
    <w:p>
      <w:pPr>
        <w:jc w:val="both"/>
        <w:rPr>
          <w:rFonts w:eastAsia="Times New Roman"/>
          <w:i/>
          <w:sz w:val="28"/>
          <w:szCs w:val="28"/>
        </w:rPr>
      </w:pPr>
      <w:r>
        <w:rPr>
          <w:rFonts w:eastAsia="Times New Roman"/>
          <w:sz w:val="28"/>
          <w:szCs w:val="28"/>
        </w:rPr>
        <w:t>d. Applications across Different Domains-</w:t>
      </w:r>
      <w:r>
        <w:rPr>
          <w:sz w:val="28"/>
          <w:szCs w:val="28"/>
          <w:lang w:val="en-US"/>
        </w:rPr>
        <w:t xml:space="preserve"> </w:t>
      </w:r>
      <w:r>
        <w:rPr>
          <w:rFonts w:eastAsia="Times New Roman"/>
          <w:sz w:val="28"/>
          <w:szCs w:val="28"/>
        </w:rPr>
        <w:t>Knowing public opinions for political leaders or their notions about rules   and regulations</w:t>
      </w:r>
      <w:r>
        <w:rPr>
          <w:sz w:val="28"/>
          <w:szCs w:val="28"/>
          <w:lang w:val="en-US"/>
        </w:rPr>
        <w:t xml:space="preserve"> </w:t>
      </w:r>
      <w:r>
        <w:rPr>
          <w:rFonts w:eastAsia="Times New Roman"/>
          <w:sz w:val="28"/>
          <w:szCs w:val="28"/>
        </w:rPr>
        <w:t xml:space="preserve">in place </w:t>
      </w:r>
      <w:r>
        <w:rPr>
          <w:rFonts w:eastAsia="Times New Roman"/>
          <w:i/>
          <w:sz w:val="28"/>
          <w:szCs w:val="28"/>
        </w:rPr>
        <w:t>etc</w:t>
      </w:r>
    </w:p>
    <w:p>
      <w:pPr>
        <w:jc w:val="left"/>
        <w:rPr>
          <w:rFonts w:eastAsia="CMBX12" w:cs="Times New Roman"/>
          <w:sz w:val="28"/>
          <w:szCs w:val="28"/>
        </w:rPr>
      </w:pPr>
    </w:p>
    <w:p>
      <w:pPr>
        <w:jc w:val="left"/>
        <w:rPr>
          <w:rFonts w:eastAsia="CMBX12" w:cs="Times New Roman"/>
          <w:sz w:val="28"/>
          <w:szCs w:val="28"/>
        </w:rPr>
      </w:pPr>
      <w:r>
        <w:rPr>
          <w:rFonts w:eastAsia="CMBX12" w:cs="Times New Roman"/>
          <w:sz w:val="28"/>
          <w:szCs w:val="28"/>
        </w:rPr>
        <w:t>The Consumer's Perspective</w:t>
      </w:r>
    </w:p>
    <w:p>
      <w:pPr>
        <w:jc w:val="left"/>
        <w:rPr>
          <w:rFonts w:eastAsia="CMBX12" w:cs="Times New Roman"/>
          <w:sz w:val="28"/>
          <w:szCs w:val="28"/>
        </w:rPr>
      </w:pPr>
    </w:p>
    <w:p>
      <w:pPr>
        <w:jc w:val="left"/>
        <w:rPr>
          <w:rFonts w:eastAsia="CMR10" w:cs="Times New Roman"/>
          <w:sz w:val="28"/>
          <w:szCs w:val="28"/>
        </w:rPr>
      </w:pPr>
      <w:r>
        <w:rPr>
          <w:rFonts w:eastAsia="CMR10" w:cs="Times New Roman"/>
          <w:sz w:val="28"/>
          <w:szCs w:val="28"/>
        </w:rPr>
        <w:t>While taking a decision it is very important for us to know the opinion of the people around us. Earlier</w:t>
      </w:r>
      <w:r>
        <w:rPr>
          <w:rFonts w:eastAsia="CMR10" w:cs="Times New Roman"/>
          <w:sz w:val="28"/>
          <w:szCs w:val="28"/>
          <w:lang w:val="en-US"/>
        </w:rPr>
        <w:t xml:space="preserve"> </w:t>
      </w:r>
      <w:r>
        <w:rPr>
          <w:rFonts w:eastAsia="CMR10" w:cs="Times New Roman"/>
          <w:sz w:val="28"/>
          <w:szCs w:val="28"/>
        </w:rPr>
        <w:t>this group used to be small, with a few trusted friends and family members. But, now with the advent</w:t>
      </w:r>
    </w:p>
    <w:p>
      <w:pPr>
        <w:jc w:val="left"/>
        <w:rPr>
          <w:rFonts w:eastAsia="CMR10" w:cs="Times New Roman"/>
          <w:sz w:val="28"/>
          <w:szCs w:val="28"/>
        </w:rPr>
      </w:pPr>
      <w:r>
        <w:rPr>
          <w:rFonts w:eastAsia="CMR10" w:cs="Times New Roman"/>
          <w:sz w:val="28"/>
          <w:szCs w:val="28"/>
        </w:rPr>
        <w:t>of Internet we see people expressing their opinions in blogs and forums. These are now actively read by</w:t>
      </w:r>
      <w:r>
        <w:rPr>
          <w:rFonts w:eastAsia="CMR10" w:cs="Times New Roman"/>
          <w:sz w:val="28"/>
          <w:szCs w:val="28"/>
          <w:lang w:val="en-US"/>
        </w:rPr>
        <w:t xml:space="preserve"> </w:t>
      </w:r>
      <w:r>
        <w:rPr>
          <w:rFonts w:eastAsia="CMR10" w:cs="Times New Roman"/>
          <w:sz w:val="28"/>
          <w:szCs w:val="28"/>
        </w:rPr>
        <w:t>people who seek an opinion about a particular entity (product, movie etc.). Thus, there is a plethora of</w:t>
      </w:r>
    </w:p>
    <w:p>
      <w:pPr>
        <w:jc w:val="left"/>
        <w:rPr>
          <w:rFonts w:eastAsia="CMR10" w:cs="Times New Roman"/>
          <w:sz w:val="28"/>
          <w:szCs w:val="28"/>
        </w:rPr>
      </w:pPr>
      <w:r>
        <w:rPr>
          <w:rFonts w:eastAsia="CMR10" w:cs="Times New Roman"/>
          <w:sz w:val="28"/>
          <w:szCs w:val="28"/>
        </w:rPr>
        <w:t>opinions available on the Internet.</w:t>
      </w:r>
    </w:p>
    <w:p>
      <w:pPr>
        <w:jc w:val="left"/>
        <w:rPr>
          <w:rFonts w:eastAsia="CMR10" w:cs="Times New Roman"/>
          <w:sz w:val="28"/>
          <w:szCs w:val="28"/>
        </w:rPr>
      </w:pPr>
    </w:p>
    <w:p>
      <w:pPr>
        <w:jc w:val="left"/>
        <w:rPr>
          <w:rFonts w:eastAsia="CMR10" w:cs="Times New Roman"/>
          <w:sz w:val="28"/>
          <w:szCs w:val="28"/>
        </w:rPr>
      </w:pPr>
      <w:r>
        <w:rPr>
          <w:rFonts w:eastAsia="CMR10" w:cs="Times New Roman"/>
          <w:sz w:val="28"/>
          <w:szCs w:val="28"/>
        </w:rPr>
        <w:t>From a consumers' point of view extracting opinions about a particular entity is very important. Trying</w:t>
      </w:r>
      <w:r>
        <w:rPr>
          <w:rFonts w:eastAsia="CMR10" w:cs="Times New Roman"/>
          <w:sz w:val="28"/>
          <w:szCs w:val="28"/>
          <w:lang w:val="en-US"/>
        </w:rPr>
        <w:t xml:space="preserve"> </w:t>
      </w:r>
      <w:r>
        <w:rPr>
          <w:rFonts w:eastAsia="CMR10" w:cs="Times New Roman"/>
          <w:sz w:val="28"/>
          <w:szCs w:val="28"/>
        </w:rPr>
        <w:t>to go through such a vast amount of information to understand the general opinion is impossible for</w:t>
      </w:r>
    </w:p>
    <w:p>
      <w:pPr>
        <w:jc w:val="left"/>
        <w:rPr>
          <w:rFonts w:eastAsia="CMR10" w:cs="Times New Roman"/>
          <w:sz w:val="28"/>
          <w:szCs w:val="28"/>
        </w:rPr>
      </w:pPr>
      <w:r>
        <w:rPr>
          <w:rFonts w:eastAsia="CMR10" w:cs="Times New Roman"/>
          <w:sz w:val="28"/>
          <w:szCs w:val="28"/>
        </w:rPr>
        <w:t>users just by the sheer volume of this data. Hence, the need of a system that di</w:t>
      </w:r>
      <w:r>
        <w:rPr>
          <w:rFonts w:eastAsia="CMR10" w:cs="Times New Roman"/>
          <w:sz w:val="28"/>
          <w:szCs w:val="28"/>
          <w:lang w:val="en-US"/>
        </w:rPr>
        <w:t>ff</w:t>
      </w:r>
      <w:r>
        <w:rPr>
          <w:rFonts w:eastAsia="CMR10" w:cs="Times New Roman"/>
          <w:sz w:val="28"/>
          <w:szCs w:val="28"/>
        </w:rPr>
        <w:t>erentiates between</w:t>
      </w:r>
      <w:r>
        <w:rPr>
          <w:rFonts w:eastAsia="CMR10" w:cs="Times New Roman"/>
          <w:sz w:val="28"/>
          <w:szCs w:val="28"/>
          <w:lang w:val="en-US"/>
        </w:rPr>
        <w:t xml:space="preserve"> </w:t>
      </w:r>
      <w:r>
        <w:rPr>
          <w:rFonts w:eastAsia="CMR10" w:cs="Times New Roman"/>
          <w:sz w:val="28"/>
          <w:szCs w:val="28"/>
        </w:rPr>
        <w:t>good reviews and bad reviews. Further, labeling these documents with their sentiment would provide a</w:t>
      </w:r>
      <w:r>
        <w:rPr>
          <w:rFonts w:eastAsia="CMR10" w:cs="Times New Roman"/>
          <w:sz w:val="28"/>
          <w:szCs w:val="28"/>
          <w:lang w:val="en-US"/>
        </w:rPr>
        <w:t xml:space="preserve"> </w:t>
      </w:r>
      <w:r>
        <w:rPr>
          <w:rFonts w:eastAsia="CMR10" w:cs="Times New Roman"/>
          <w:sz w:val="28"/>
          <w:szCs w:val="28"/>
        </w:rPr>
        <w:t>summary to the readers about the general opinion regarding an entity.</w:t>
      </w:r>
    </w:p>
    <w:p>
      <w:pPr>
        <w:jc w:val="left"/>
        <w:rPr>
          <w:rFonts w:eastAsia="CMR10" w:cs="Times New Roman"/>
          <w:sz w:val="28"/>
          <w:szCs w:val="28"/>
        </w:rPr>
      </w:pPr>
    </w:p>
    <w:p>
      <w:pPr>
        <w:jc w:val="left"/>
        <w:rPr>
          <w:rFonts w:eastAsia="CMBX12" w:cs="Times New Roman"/>
          <w:sz w:val="28"/>
          <w:szCs w:val="28"/>
        </w:rPr>
      </w:pPr>
      <w:r>
        <w:rPr>
          <w:rFonts w:eastAsia="CMBX12" w:cs="Times New Roman"/>
          <w:sz w:val="28"/>
          <w:szCs w:val="28"/>
        </w:rPr>
        <w:t>The Producer's Perspective</w:t>
      </w:r>
    </w:p>
    <w:p>
      <w:pPr>
        <w:jc w:val="left"/>
        <w:rPr>
          <w:rFonts w:eastAsia="CMR10" w:cs="Times New Roman"/>
          <w:sz w:val="28"/>
          <w:szCs w:val="28"/>
        </w:rPr>
      </w:pPr>
      <w:r>
        <w:rPr>
          <w:rFonts w:eastAsia="CMR10" w:cs="Times New Roman"/>
          <w:sz w:val="28"/>
          <w:szCs w:val="28"/>
        </w:rPr>
        <w:t>With the explosion of Web 2.0 platforms such as blogs, discussion forums, etc., consumers have at their</w:t>
      </w:r>
      <w:r>
        <w:rPr>
          <w:rFonts w:eastAsia="CMR10" w:cs="Times New Roman"/>
          <w:sz w:val="28"/>
          <w:szCs w:val="28"/>
          <w:lang w:val="en-US"/>
        </w:rPr>
        <w:t xml:space="preserve"> </w:t>
      </w:r>
      <w:r>
        <w:rPr>
          <w:rFonts w:eastAsia="CMR10" w:cs="Times New Roman"/>
          <w:sz w:val="28"/>
          <w:szCs w:val="28"/>
        </w:rPr>
        <w:t>disposal, a platform to share their brand experiences and opinions, positive or negative regarding any</w:t>
      </w:r>
      <w:r>
        <w:rPr>
          <w:rFonts w:eastAsia="CMR10" w:cs="Times New Roman"/>
          <w:sz w:val="28"/>
          <w:szCs w:val="28"/>
          <w:lang w:val="en-US"/>
        </w:rPr>
        <w:t xml:space="preserve"> </w:t>
      </w:r>
      <w:r>
        <w:rPr>
          <w:rFonts w:eastAsia="CMR10" w:cs="Times New Roman"/>
          <w:sz w:val="28"/>
          <w:szCs w:val="28"/>
        </w:rPr>
        <w:t>product or service.</w:t>
      </w:r>
      <w:r>
        <w:rPr>
          <w:rFonts w:eastAsia="CMR10" w:cs="Times New Roman"/>
          <w:sz w:val="28"/>
          <w:szCs w:val="28"/>
        </w:rPr>
        <w:br/>
      </w:r>
      <w:r>
        <w:rPr>
          <w:rFonts w:eastAsia="CMR10" w:cs="Times New Roman"/>
          <w:sz w:val="28"/>
          <w:szCs w:val="28"/>
        </w:rPr>
        <w:t xml:space="preserve"> According to the consumer voices can wield enormous in</w:t>
      </w:r>
      <w:r>
        <w:rPr>
          <w:rFonts w:eastAsia="CMR10" w:cs="Times New Roman"/>
          <w:sz w:val="28"/>
          <w:szCs w:val="28"/>
          <w:lang w:val="en-US"/>
        </w:rPr>
        <w:t>fl</w:t>
      </w:r>
      <w:r>
        <w:rPr>
          <w:rFonts w:eastAsia="CMR10" w:cs="Times New Roman"/>
          <w:sz w:val="28"/>
          <w:szCs w:val="28"/>
        </w:rPr>
        <w:t>uence</w:t>
      </w:r>
      <w:r>
        <w:rPr>
          <w:rFonts w:eastAsia="CMR10" w:cs="Times New Roman"/>
          <w:sz w:val="28"/>
          <w:szCs w:val="28"/>
          <w:lang w:val="en-US"/>
        </w:rPr>
        <w:t xml:space="preserve"> </w:t>
      </w:r>
      <w:r>
        <w:rPr>
          <w:rFonts w:eastAsia="CMR10" w:cs="Times New Roman"/>
          <w:sz w:val="28"/>
          <w:szCs w:val="28"/>
        </w:rPr>
        <w:t>in shaping the opinions of other consumers and, ultimately, their brand loyalties, their purchase decisions,</w:t>
      </w:r>
      <w:r>
        <w:rPr>
          <w:rFonts w:eastAsia="CMR10" w:cs="Times New Roman"/>
          <w:sz w:val="28"/>
          <w:szCs w:val="28"/>
          <w:lang w:val="en-US"/>
        </w:rPr>
        <w:t xml:space="preserve"> </w:t>
      </w:r>
      <w:r>
        <w:rPr>
          <w:rFonts w:eastAsia="CMR10" w:cs="Times New Roman"/>
          <w:sz w:val="28"/>
          <w:szCs w:val="28"/>
        </w:rPr>
        <w:t>and their own brand advocacy.</w:t>
      </w:r>
    </w:p>
    <w:p>
      <w:pPr>
        <w:jc w:val="left"/>
        <w:rPr>
          <w:rFonts w:eastAsia="CMR10" w:cs="Times New Roman"/>
          <w:sz w:val="28"/>
          <w:szCs w:val="28"/>
        </w:rPr>
      </w:pPr>
      <w:r>
        <w:rPr>
          <w:rFonts w:eastAsia="CMR10" w:cs="Times New Roman"/>
          <w:sz w:val="28"/>
          <w:szCs w:val="28"/>
        </w:rPr>
        <w:t>Since the consumers have started using the power of the Internet to expand their horizons, there has</w:t>
      </w:r>
      <w:r>
        <w:rPr>
          <w:rFonts w:eastAsia="CMR10" w:cs="Times New Roman"/>
          <w:sz w:val="28"/>
          <w:szCs w:val="28"/>
          <w:lang w:val="en-US"/>
        </w:rPr>
        <w:t xml:space="preserve"> </w:t>
      </w:r>
      <w:r>
        <w:rPr>
          <w:rFonts w:eastAsia="CMR10" w:cs="Times New Roman"/>
          <w:sz w:val="28"/>
          <w:szCs w:val="28"/>
        </w:rPr>
        <w:t>been a surge of review sites and blogs,</w:t>
      </w:r>
      <w:r>
        <w:rPr>
          <w:rFonts w:eastAsia="CMR10" w:cs="Times New Roman"/>
          <w:sz w:val="28"/>
          <w:szCs w:val="28"/>
        </w:rPr>
        <w:br/>
      </w:r>
      <w:r>
        <w:rPr>
          <w:rFonts w:eastAsia="CMR10" w:cs="Times New Roman"/>
          <w:sz w:val="28"/>
          <w:szCs w:val="28"/>
        </w:rPr>
        <w:t xml:space="preserve"> where users can perceive a product's or service's advantages and</w:t>
      </w:r>
      <w:r>
        <w:rPr>
          <w:rFonts w:eastAsia="CMR10" w:cs="Times New Roman"/>
          <w:sz w:val="28"/>
          <w:szCs w:val="28"/>
          <w:lang w:val="en-US"/>
        </w:rPr>
        <w:t xml:space="preserve"> </w:t>
      </w:r>
      <w:r>
        <w:rPr>
          <w:rFonts w:eastAsia="CMR10" w:cs="Times New Roman"/>
          <w:sz w:val="28"/>
          <w:szCs w:val="28"/>
        </w:rPr>
        <w:t xml:space="preserve">faults. </w:t>
      </w:r>
      <w:r>
        <w:rPr>
          <w:rFonts w:eastAsia="CMR10" w:cs="Times New Roman"/>
          <w:sz w:val="28"/>
          <w:szCs w:val="28"/>
        </w:rPr>
        <w:br/>
      </w:r>
      <w:r>
        <w:rPr>
          <w:rFonts w:eastAsia="CMR10" w:cs="Times New Roman"/>
          <w:sz w:val="28"/>
          <w:szCs w:val="28"/>
        </w:rPr>
        <w:t>These opinions thus shape the future of the product or the service.</w:t>
      </w:r>
      <w:r>
        <w:rPr>
          <w:rFonts w:eastAsia="CMR10" w:cs="Times New Roman"/>
          <w:sz w:val="28"/>
          <w:szCs w:val="28"/>
        </w:rPr>
        <w:br/>
      </w:r>
      <w:r>
        <w:rPr>
          <w:rFonts w:eastAsia="CMR10" w:cs="Times New Roman"/>
          <w:sz w:val="28"/>
          <w:szCs w:val="28"/>
        </w:rPr>
        <w:t xml:space="preserve"> The vendors need a system</w:t>
      </w:r>
      <w:r>
        <w:rPr>
          <w:rFonts w:eastAsia="CMR10" w:cs="Times New Roman"/>
          <w:sz w:val="28"/>
          <w:szCs w:val="28"/>
          <w:lang w:val="en-US"/>
        </w:rPr>
        <w:t xml:space="preserve"> </w:t>
      </w:r>
      <w:r>
        <w:rPr>
          <w:rFonts w:eastAsia="CMR10" w:cs="Times New Roman"/>
          <w:sz w:val="28"/>
          <w:szCs w:val="28"/>
        </w:rPr>
        <w:t>that can identify trends in customer reviews and use them to improve their product or service and also</w:t>
      </w:r>
      <w:r>
        <w:rPr>
          <w:rFonts w:eastAsia="CMR10" w:cs="Times New Roman"/>
          <w:sz w:val="28"/>
          <w:szCs w:val="28"/>
          <w:lang w:val="en-US"/>
        </w:rPr>
        <w:t xml:space="preserve"> </w:t>
      </w:r>
      <w:r>
        <w:rPr>
          <w:rFonts w:eastAsia="CMR10" w:cs="Times New Roman"/>
          <w:sz w:val="28"/>
          <w:szCs w:val="28"/>
        </w:rPr>
        <w:t>identify the requirements of the future.</w:t>
      </w:r>
    </w:p>
    <w:p>
      <w:pPr>
        <w:jc w:val="left"/>
        <w:rPr>
          <w:rFonts w:eastAsia="CMR10" w:cs="Times New Roman"/>
          <w:sz w:val="28"/>
          <w:szCs w:val="28"/>
        </w:rPr>
      </w:pPr>
    </w:p>
    <w:p>
      <w:pPr>
        <w:jc w:val="left"/>
        <w:rPr>
          <w:rFonts w:eastAsia="CMBX12" w:cs="Times New Roman"/>
          <w:sz w:val="28"/>
          <w:szCs w:val="28"/>
        </w:rPr>
      </w:pPr>
      <w:r>
        <w:rPr>
          <w:rFonts w:eastAsia="CMBX12" w:cs="Times New Roman"/>
          <w:sz w:val="28"/>
          <w:szCs w:val="28"/>
        </w:rPr>
        <w:t>The Societies' Perspective</w:t>
      </w:r>
    </w:p>
    <w:p>
      <w:pPr>
        <w:jc w:val="left"/>
        <w:rPr>
          <w:rFonts w:eastAsia="CMBX12" w:cs="Times New Roman"/>
          <w:sz w:val="28"/>
          <w:szCs w:val="28"/>
        </w:rPr>
      </w:pPr>
    </w:p>
    <w:p>
      <w:pPr>
        <w:jc w:val="left"/>
        <w:rPr>
          <w:rFonts w:eastAsia="CMR10" w:cs="Times New Roman"/>
          <w:sz w:val="28"/>
          <w:szCs w:val="28"/>
        </w:rPr>
      </w:pPr>
      <w:r>
        <w:rPr>
          <w:rFonts w:eastAsia="CMR10" w:cs="Times New Roman"/>
          <w:sz w:val="28"/>
          <w:szCs w:val="28"/>
        </w:rPr>
        <w:t>Recently, certain events, which a</w:t>
      </w:r>
      <w:r>
        <w:rPr>
          <w:rFonts w:eastAsia="CMR10" w:cs="Times New Roman"/>
          <w:sz w:val="28"/>
          <w:szCs w:val="28"/>
          <w:lang w:val="en-US"/>
        </w:rPr>
        <w:t>ff</w:t>
      </w:r>
      <w:r>
        <w:rPr>
          <w:rFonts w:eastAsia="CMR10" w:cs="Times New Roman"/>
          <w:sz w:val="28"/>
          <w:szCs w:val="28"/>
        </w:rPr>
        <w:t>ected Government, have been triggered using the Internet. The social</w:t>
      </w:r>
      <w:r>
        <w:rPr>
          <w:rFonts w:eastAsia="CMR10" w:cs="Times New Roman"/>
          <w:sz w:val="28"/>
          <w:szCs w:val="28"/>
          <w:lang w:val="en-US"/>
        </w:rPr>
        <w:t xml:space="preserve"> </w:t>
      </w:r>
      <w:r>
        <w:rPr>
          <w:rFonts w:eastAsia="CMR10" w:cs="Times New Roman"/>
          <w:sz w:val="28"/>
          <w:szCs w:val="28"/>
        </w:rPr>
        <w:t>networks are being used to bring together people so as to organize mass gatherings and oppose oppression.</w:t>
      </w:r>
    </w:p>
    <w:p>
      <w:pPr>
        <w:jc w:val="left"/>
        <w:rPr>
          <w:rFonts w:eastAsia="CMR10" w:cs="Times New Roman"/>
          <w:sz w:val="28"/>
          <w:szCs w:val="28"/>
        </w:rPr>
      </w:pPr>
      <w:r>
        <w:rPr>
          <w:rFonts w:eastAsia="CMR10" w:cs="Times New Roman"/>
          <w:sz w:val="28"/>
          <w:szCs w:val="28"/>
        </w:rPr>
        <w:t>On the darker side, the social networks are being used to insinuate people against an ethnic group or</w:t>
      </w:r>
      <w:r>
        <w:rPr>
          <w:rFonts w:eastAsia="CMR10" w:cs="Times New Roman"/>
          <w:sz w:val="28"/>
          <w:szCs w:val="28"/>
          <w:lang w:val="en-US"/>
        </w:rPr>
        <w:t xml:space="preserve"> </w:t>
      </w:r>
      <w:r>
        <w:rPr>
          <w:rFonts w:eastAsia="CMR10" w:cs="Times New Roman"/>
          <w:sz w:val="28"/>
          <w:szCs w:val="28"/>
        </w:rPr>
        <w:t>class of people, which has resulted in a serious loss of life. Thus, there is a need for Sentiment Analysis</w:t>
      </w:r>
      <w:r>
        <w:rPr>
          <w:rFonts w:eastAsia="CMR10" w:cs="Times New Roman"/>
          <w:sz w:val="28"/>
          <w:szCs w:val="28"/>
          <w:lang w:val="en-US"/>
        </w:rPr>
        <w:t xml:space="preserve"> </w:t>
      </w:r>
      <w:r>
        <w:rPr>
          <w:rFonts w:eastAsia="CMR10" w:cs="Times New Roman"/>
          <w:sz w:val="28"/>
          <w:szCs w:val="28"/>
        </w:rPr>
        <w:t>systems that can identify such phenomena and curtail them if needed.</w:t>
      </w:r>
    </w:p>
    <w:p>
      <w:pPr>
        <w:jc w:val="left"/>
        <w:rPr>
          <w:rFonts w:ascii="CMBX12" w:hAnsi="CMBX12" w:eastAsia="CMBX12"/>
          <w:sz w:val="24"/>
        </w:rPr>
      </w:pPr>
    </w:p>
    <w:p>
      <w:pPr>
        <w:jc w:val="left"/>
      </w:pPr>
    </w:p>
    <w:p>
      <w:pPr>
        <w:jc w:val="left"/>
      </w:pPr>
    </w:p>
    <w:p>
      <w:pPr>
        <w:jc w:val="left"/>
      </w:pPr>
    </w:p>
    <w:p>
      <w:pPr>
        <w:jc w:val="left"/>
        <w:rPr>
          <w:rFonts w:eastAsia="CMBX12" w:cs="Times New Roman"/>
          <w:b/>
          <w:bCs/>
          <w:sz w:val="28"/>
          <w:szCs w:val="28"/>
        </w:rPr>
      </w:pPr>
      <w:r>
        <w:rPr>
          <w:rFonts w:eastAsia="CMBX12" w:cs="Times New Roman"/>
          <w:b/>
          <w:bCs/>
          <w:sz w:val="28"/>
          <w:szCs w:val="28"/>
        </w:rPr>
        <w:t>Tasks based on Classi</w:t>
      </w:r>
      <w:r>
        <w:rPr>
          <w:rFonts w:eastAsia="CMBX12" w:cs="Times New Roman"/>
          <w:b/>
          <w:bCs/>
          <w:sz w:val="28"/>
          <w:szCs w:val="28"/>
          <w:lang w:val="en-US"/>
        </w:rPr>
        <w:t>fi</w:t>
      </w:r>
      <w:r>
        <w:rPr>
          <w:rFonts w:eastAsia="CMBX12" w:cs="Times New Roman"/>
          <w:b/>
          <w:bCs/>
          <w:sz w:val="28"/>
          <w:szCs w:val="28"/>
        </w:rPr>
        <w:t>cation</w:t>
      </w:r>
    </w:p>
    <w:p>
      <w:pPr>
        <w:jc w:val="left"/>
        <w:rPr>
          <w:rFonts w:eastAsia="CMBX10" w:cs="Times New Roman"/>
          <w:sz w:val="24"/>
          <w:szCs w:val="24"/>
        </w:rPr>
      </w:pPr>
    </w:p>
    <w:p>
      <w:pPr>
        <w:jc w:val="left"/>
        <w:rPr>
          <w:rFonts w:eastAsia="CMR10" w:cs="Times New Roman"/>
          <w:sz w:val="28"/>
          <w:szCs w:val="28"/>
        </w:rPr>
      </w:pPr>
      <w:r>
        <w:rPr>
          <w:rFonts w:eastAsia="CMBX10" w:cs="Times New Roman"/>
          <w:sz w:val="28"/>
          <w:szCs w:val="28"/>
        </w:rPr>
        <w:t>Identifying Subjectivity</w:t>
      </w:r>
      <w:r>
        <w:rPr>
          <w:rFonts w:eastAsia="CMR10" w:cs="Times New Roman"/>
          <w:sz w:val="28"/>
          <w:szCs w:val="28"/>
        </w:rPr>
        <w:t>:</w:t>
      </w:r>
    </w:p>
    <w:p>
      <w:pPr>
        <w:jc w:val="left"/>
        <w:rPr>
          <w:rFonts w:eastAsia="CMR10" w:cs="Times New Roman"/>
          <w:sz w:val="28"/>
          <w:szCs w:val="28"/>
        </w:rPr>
      </w:pPr>
      <w:r>
        <w:rPr>
          <w:rFonts w:eastAsia="CMR10" w:cs="Times New Roman"/>
          <w:sz w:val="28"/>
          <w:szCs w:val="28"/>
        </w:rPr>
        <w:t>The basic question asked in Sentiment Analysis is whether a given piece of text contains any subjective</w:t>
      </w:r>
      <w:r>
        <w:rPr>
          <w:rFonts w:eastAsia="CMR10" w:cs="Times New Roman"/>
          <w:sz w:val="28"/>
          <w:szCs w:val="28"/>
          <w:lang w:val="en-US"/>
        </w:rPr>
        <w:t xml:space="preserve"> </w:t>
      </w:r>
      <w:r>
        <w:rPr>
          <w:rFonts w:eastAsia="CMR10" w:cs="Times New Roman"/>
          <w:sz w:val="28"/>
          <w:szCs w:val="28"/>
        </w:rPr>
        <w:t xml:space="preserve">content (opinions, emotions, </w:t>
      </w:r>
      <w:r>
        <w:rPr>
          <w:rFonts w:eastAsia="CMTI10" w:cs="Times New Roman"/>
          <w:sz w:val="28"/>
          <w:szCs w:val="28"/>
        </w:rPr>
        <w:t>etc.</w:t>
      </w:r>
      <w:r>
        <w:rPr>
          <w:rFonts w:eastAsia="CMR10" w:cs="Times New Roman"/>
          <w:sz w:val="28"/>
          <w:szCs w:val="28"/>
        </w:rPr>
        <w:t>) or not. This task aims to tackle this problem of di</w:t>
      </w:r>
      <w:r>
        <w:rPr>
          <w:rFonts w:eastAsia="CMR10" w:cs="Times New Roman"/>
          <w:sz w:val="28"/>
          <w:szCs w:val="28"/>
          <w:lang w:val="en-US"/>
        </w:rPr>
        <w:t>ff</w:t>
      </w:r>
      <w:r>
        <w:rPr>
          <w:rFonts w:eastAsia="CMR10" w:cs="Times New Roman"/>
          <w:sz w:val="28"/>
          <w:szCs w:val="28"/>
        </w:rPr>
        <w:t>erentiating between</w:t>
      </w:r>
      <w:r>
        <w:rPr>
          <w:rFonts w:eastAsia="CMR10" w:cs="Times New Roman"/>
          <w:sz w:val="28"/>
          <w:szCs w:val="28"/>
          <w:lang w:val="en-US"/>
        </w:rPr>
        <w:t xml:space="preserve"> </w:t>
      </w:r>
      <w:r>
        <w:rPr>
          <w:rFonts w:eastAsia="CMR10" w:cs="Times New Roman"/>
          <w:sz w:val="28"/>
          <w:szCs w:val="28"/>
        </w:rPr>
        <w:t>subjective and objective content</w:t>
      </w:r>
    </w:p>
    <w:p>
      <w:pPr>
        <w:jc w:val="left"/>
        <w:rPr>
          <w:rFonts w:eastAsia="CMR10" w:cs="Times New Roman"/>
          <w:sz w:val="28"/>
          <w:szCs w:val="28"/>
        </w:rPr>
      </w:pPr>
    </w:p>
    <w:p>
      <w:pPr>
        <w:jc w:val="left"/>
        <w:rPr>
          <w:rFonts w:eastAsia="CMR10" w:cs="Times New Roman"/>
          <w:sz w:val="28"/>
          <w:szCs w:val="28"/>
        </w:rPr>
      </w:pPr>
      <w:r>
        <w:rPr>
          <w:rFonts w:eastAsia="CMBX10" w:cs="Times New Roman"/>
          <w:sz w:val="28"/>
          <w:szCs w:val="28"/>
        </w:rPr>
        <w:t>Identifying discrete polarities</w:t>
      </w:r>
      <w:r>
        <w:rPr>
          <w:rFonts w:eastAsia="CMR10" w:cs="Times New Roman"/>
          <w:sz w:val="28"/>
          <w:szCs w:val="28"/>
        </w:rPr>
        <w:t>:</w:t>
      </w:r>
    </w:p>
    <w:p>
      <w:pPr>
        <w:jc w:val="left"/>
        <w:rPr>
          <w:rFonts w:eastAsia="CMR10" w:cs="Times New Roman"/>
          <w:sz w:val="28"/>
          <w:szCs w:val="28"/>
          <w:lang w:val="en-US"/>
        </w:rPr>
      </w:pPr>
      <w:r>
        <w:rPr>
          <w:rFonts w:eastAsia="CMR10" w:cs="Times New Roman"/>
          <w:sz w:val="28"/>
          <w:szCs w:val="28"/>
        </w:rPr>
        <w:t>Once the subjective part is determined, the next task is to determine if the content is positive or negative.</w:t>
      </w:r>
      <w:r>
        <w:rPr>
          <w:rFonts w:eastAsia="CMR10" w:cs="Times New Roman"/>
          <w:sz w:val="28"/>
          <w:szCs w:val="28"/>
          <w:lang w:val="en-US"/>
        </w:rPr>
        <w:t xml:space="preserve"> </w:t>
      </w:r>
      <w:r>
        <w:rPr>
          <w:rFonts w:eastAsia="CMR10" w:cs="Times New Roman"/>
          <w:sz w:val="28"/>
          <w:szCs w:val="28"/>
        </w:rPr>
        <w:t>This problem can be looked upon as a classi</w:t>
      </w:r>
      <w:r>
        <w:rPr>
          <w:rFonts w:eastAsia="CMR10" w:cs="Times New Roman"/>
          <w:sz w:val="28"/>
          <w:szCs w:val="28"/>
          <w:lang w:val="en-US"/>
        </w:rPr>
        <w:t>fi</w:t>
      </w:r>
      <w:r>
        <w:rPr>
          <w:rFonts w:eastAsia="CMR10" w:cs="Times New Roman"/>
          <w:sz w:val="28"/>
          <w:szCs w:val="28"/>
        </w:rPr>
        <w:t>cation problem</w:t>
      </w:r>
      <w:r>
        <w:rPr>
          <w:rFonts w:eastAsia="CMR10" w:cs="Times New Roman"/>
          <w:sz w:val="28"/>
          <w:szCs w:val="28"/>
          <w:lang w:val="en-US"/>
        </w:rPr>
        <w:t>.</w:t>
      </w:r>
    </w:p>
    <w:p>
      <w:pPr>
        <w:jc w:val="left"/>
        <w:rPr>
          <w:rFonts w:eastAsia="CMR10" w:cs="Times New Roman"/>
          <w:sz w:val="28"/>
          <w:szCs w:val="28"/>
          <w:lang w:val="en-US"/>
        </w:rPr>
      </w:pPr>
    </w:p>
    <w:p>
      <w:pPr>
        <w:jc w:val="left"/>
      </w:pPr>
    </w:p>
    <w:p>
      <w:pPr>
        <w:jc w:val="left"/>
        <w:rPr>
          <w:rFonts w:eastAsia="CMR10" w:cs="Times New Roman"/>
          <w:sz w:val="28"/>
          <w:szCs w:val="28"/>
        </w:rPr>
      </w:pPr>
      <w:r>
        <w:rPr>
          <w:rFonts w:eastAsia="CMBX10" w:cs="Times New Roman"/>
          <w:sz w:val="28"/>
          <w:szCs w:val="28"/>
        </w:rPr>
        <w:t>Identifying an ordinal value</w:t>
      </w:r>
      <w:r>
        <w:rPr>
          <w:rFonts w:eastAsia="CMR10" w:cs="Times New Roman"/>
          <w:sz w:val="28"/>
          <w:szCs w:val="28"/>
        </w:rPr>
        <w:t>:</w:t>
      </w:r>
    </w:p>
    <w:p>
      <w:pPr>
        <w:jc w:val="left"/>
      </w:pPr>
    </w:p>
    <w:p>
      <w:pPr>
        <w:jc w:val="left"/>
        <w:rPr>
          <w:rFonts w:eastAsia="CMR10" w:cs="Times New Roman"/>
          <w:sz w:val="28"/>
          <w:szCs w:val="28"/>
        </w:rPr>
      </w:pPr>
      <w:r>
        <w:rPr>
          <w:rFonts w:eastAsia="CMR10" w:cs="Times New Roman"/>
          <w:sz w:val="28"/>
          <w:szCs w:val="28"/>
        </w:rPr>
        <w:t xml:space="preserve">Some applications require not just the type of polarity but the intensity as well. For example, </w:t>
      </w:r>
      <w:r>
        <w:rPr>
          <w:rFonts w:eastAsia="CMR10" w:cs="Times New Roman"/>
          <w:sz w:val="28"/>
          <w:szCs w:val="28"/>
          <w:lang w:val="en-US"/>
        </w:rPr>
        <w:t>foods</w:t>
      </w:r>
      <w:r>
        <w:rPr>
          <w:rFonts w:eastAsia="CMR10" w:cs="Times New Roman"/>
          <w:sz w:val="28"/>
          <w:szCs w:val="28"/>
        </w:rPr>
        <w:t xml:space="preserve"> are</w:t>
      </w:r>
      <w:r>
        <w:rPr>
          <w:rFonts w:eastAsia="CMR10" w:cs="Times New Roman"/>
          <w:sz w:val="28"/>
          <w:szCs w:val="28"/>
          <w:lang w:val="en-US"/>
        </w:rPr>
        <w:t xml:space="preserve"> </w:t>
      </w:r>
      <w:r>
        <w:rPr>
          <w:rFonts w:eastAsia="CMR10" w:cs="Times New Roman"/>
          <w:sz w:val="28"/>
          <w:szCs w:val="28"/>
        </w:rPr>
        <w:t>typically rated on a 5 point scale. Thus, this task aims at identifying such an ordinal value.</w:t>
      </w:r>
    </w:p>
    <w:p>
      <w:pPr>
        <w:jc w:val="left"/>
        <w:rPr>
          <w:rFonts w:eastAsia="CMR10" w:cs="Times New Roman"/>
          <w:sz w:val="24"/>
          <w:szCs w:val="24"/>
        </w:rPr>
      </w:pPr>
    </w:p>
    <w:p>
      <w:pPr>
        <w:jc w:val="left"/>
        <w:rPr>
          <w:rFonts w:eastAsia="CMBX12" w:cs="Times New Roman"/>
          <w:b/>
          <w:bCs/>
          <w:sz w:val="28"/>
          <w:szCs w:val="28"/>
        </w:rPr>
      </w:pPr>
      <w:r>
        <w:rPr>
          <w:rFonts w:eastAsia="CMBX12" w:cs="Times New Roman"/>
          <w:b/>
          <w:bCs/>
          <w:sz w:val="28"/>
          <w:szCs w:val="28"/>
        </w:rPr>
        <w:t>Tasks based on Levels of Sentiment Analysis</w:t>
      </w:r>
    </w:p>
    <w:p>
      <w:pPr>
        <w:jc w:val="left"/>
        <w:rPr>
          <w:rFonts w:eastAsia="CMBX10" w:cs="Times New Roman"/>
          <w:sz w:val="24"/>
          <w:szCs w:val="24"/>
        </w:rPr>
      </w:pPr>
    </w:p>
    <w:p>
      <w:pPr>
        <w:jc w:val="left"/>
        <w:rPr>
          <w:rFonts w:eastAsia="CMR10" w:cs="Times New Roman"/>
          <w:sz w:val="28"/>
          <w:szCs w:val="28"/>
        </w:rPr>
      </w:pPr>
      <w:r>
        <w:rPr>
          <w:rFonts w:eastAsia="CMBX10" w:cs="Times New Roman"/>
          <w:sz w:val="28"/>
          <w:szCs w:val="28"/>
        </w:rPr>
        <w:t>Document level</w:t>
      </w:r>
      <w:r>
        <w:rPr>
          <w:rFonts w:eastAsia="CMR10" w:cs="Times New Roman"/>
          <w:sz w:val="28"/>
          <w:szCs w:val="28"/>
        </w:rPr>
        <w:t>:</w:t>
      </w:r>
    </w:p>
    <w:p>
      <w:pPr>
        <w:jc w:val="left"/>
        <w:rPr>
          <w:rFonts w:eastAsia="CMR10" w:cs="Times New Roman"/>
          <w:sz w:val="28"/>
          <w:szCs w:val="28"/>
        </w:rPr>
      </w:pPr>
    </w:p>
    <w:p>
      <w:pPr>
        <w:jc w:val="left"/>
        <w:rPr>
          <w:rFonts w:eastAsia="CMR10" w:cs="Times New Roman"/>
          <w:sz w:val="28"/>
          <w:szCs w:val="28"/>
        </w:rPr>
      </w:pPr>
      <w:r>
        <w:rPr>
          <w:rFonts w:eastAsia="CMR10" w:cs="Times New Roman"/>
          <w:sz w:val="28"/>
          <w:szCs w:val="28"/>
        </w:rPr>
        <w:t>As the name suggests, document-level Sentiment Analysis tags individual documents with their sentiment.</w:t>
      </w:r>
    </w:p>
    <w:p>
      <w:pPr>
        <w:jc w:val="left"/>
        <w:rPr>
          <w:rFonts w:eastAsia="CMR10" w:cs="Times New Roman"/>
          <w:sz w:val="28"/>
          <w:szCs w:val="28"/>
        </w:rPr>
      </w:pPr>
      <w:r>
        <w:rPr>
          <w:rFonts w:eastAsia="CMR10" w:cs="Times New Roman"/>
          <w:sz w:val="28"/>
          <w:szCs w:val="28"/>
        </w:rPr>
        <w:t xml:space="preserve">The general approach here is to </w:t>
      </w:r>
      <w:r>
        <w:rPr>
          <w:rFonts w:eastAsia="CMR10" w:cs="Times New Roman"/>
          <w:sz w:val="28"/>
          <w:szCs w:val="28"/>
          <w:lang w:val="en-US"/>
        </w:rPr>
        <w:t>fi</w:t>
      </w:r>
      <w:r>
        <w:rPr>
          <w:rFonts w:eastAsia="CMR10" w:cs="Times New Roman"/>
          <w:sz w:val="28"/>
          <w:szCs w:val="28"/>
        </w:rPr>
        <w:t>nd the sentiment polarities of individual sentences or words and combine</w:t>
      </w:r>
      <w:r>
        <w:rPr>
          <w:rFonts w:eastAsia="CMR10" w:cs="Times New Roman"/>
          <w:sz w:val="28"/>
          <w:szCs w:val="28"/>
          <w:lang w:val="en-US"/>
        </w:rPr>
        <w:t xml:space="preserve"> </w:t>
      </w:r>
      <w:r>
        <w:rPr>
          <w:rFonts w:eastAsia="CMR10" w:cs="Times New Roman"/>
          <w:sz w:val="28"/>
          <w:szCs w:val="28"/>
        </w:rPr>
        <w:t xml:space="preserve">them together to </w:t>
      </w:r>
      <w:r>
        <w:rPr>
          <w:rFonts w:eastAsia="CMR10" w:cs="Times New Roman"/>
          <w:sz w:val="28"/>
          <w:szCs w:val="28"/>
          <w:lang w:val="en-US"/>
        </w:rPr>
        <w:t>fi</w:t>
      </w:r>
      <w:r>
        <w:rPr>
          <w:rFonts w:eastAsia="CMR10" w:cs="Times New Roman"/>
          <w:sz w:val="28"/>
          <w:szCs w:val="28"/>
        </w:rPr>
        <w:t>nd the polarity of the document. These techniques may involve complex linguistic</w:t>
      </w:r>
      <w:r>
        <w:rPr>
          <w:rFonts w:eastAsia="CMR10" w:cs="Times New Roman"/>
          <w:sz w:val="28"/>
          <w:szCs w:val="28"/>
          <w:lang w:val="en-US"/>
        </w:rPr>
        <w:t xml:space="preserve"> </w:t>
      </w:r>
      <w:r>
        <w:rPr>
          <w:rFonts w:eastAsia="CMR10" w:cs="Times New Roman"/>
          <w:sz w:val="28"/>
          <w:szCs w:val="28"/>
        </w:rPr>
        <w:t xml:space="preserve">phenomena like co-reference resolution, pragmatics, </w:t>
      </w:r>
      <w:r>
        <w:rPr>
          <w:rFonts w:eastAsia="CMTI10" w:cs="Times New Roman"/>
          <w:sz w:val="28"/>
          <w:szCs w:val="28"/>
        </w:rPr>
        <w:t>etc.</w:t>
      </w:r>
      <w:r>
        <w:rPr>
          <w:rFonts w:eastAsia="CMTI10" w:cs="Times New Roman"/>
          <w:sz w:val="28"/>
          <w:szCs w:val="28"/>
        </w:rPr>
        <w:br/>
      </w:r>
      <w:r>
        <w:rPr>
          <w:rFonts w:eastAsia="CMTI10" w:cs="Times New Roman"/>
          <w:sz w:val="28"/>
          <w:szCs w:val="28"/>
        </w:rPr>
        <w:br/>
      </w:r>
      <w:r>
        <w:rPr>
          <w:rFonts w:eastAsia="CMBX10" w:cs="Times New Roman"/>
          <w:sz w:val="28"/>
          <w:szCs w:val="28"/>
        </w:rPr>
        <w:t>Sentence or phrase level</w:t>
      </w:r>
      <w:r>
        <w:rPr>
          <w:rFonts w:eastAsia="CMR10" w:cs="Times New Roman"/>
          <w:sz w:val="28"/>
          <w:szCs w:val="28"/>
        </w:rPr>
        <w:t>:</w:t>
      </w:r>
    </w:p>
    <w:p>
      <w:pPr>
        <w:jc w:val="left"/>
        <w:rPr>
          <w:rFonts w:eastAsia="CMR10" w:cs="Times New Roman"/>
          <w:sz w:val="28"/>
          <w:szCs w:val="28"/>
        </w:rPr>
      </w:pPr>
    </w:p>
    <w:p>
      <w:pPr>
        <w:jc w:val="left"/>
        <w:rPr>
          <w:rFonts w:eastAsia="CMR10" w:cs="Times New Roman"/>
          <w:sz w:val="28"/>
          <w:szCs w:val="28"/>
        </w:rPr>
      </w:pPr>
      <w:r>
        <w:rPr>
          <w:rFonts w:eastAsia="CMR10" w:cs="Times New Roman"/>
          <w:sz w:val="28"/>
          <w:szCs w:val="28"/>
        </w:rPr>
        <w:t>Sentence-level Sentiment Analysis deals with tagging individual sentences with their respective sentiment</w:t>
      </w:r>
    </w:p>
    <w:p>
      <w:pPr>
        <w:jc w:val="left"/>
        <w:rPr>
          <w:rFonts w:eastAsia="CMR10" w:cs="Times New Roman"/>
          <w:sz w:val="28"/>
          <w:szCs w:val="28"/>
          <w:lang w:val="en-US"/>
        </w:rPr>
      </w:pPr>
      <w:r>
        <w:rPr>
          <w:rFonts w:eastAsia="CMR10" w:cs="Times New Roman"/>
          <w:sz w:val="28"/>
          <w:szCs w:val="28"/>
        </w:rPr>
        <w:t xml:space="preserve">polarities. The general approach that is followed is to </w:t>
      </w:r>
      <w:r>
        <w:rPr>
          <w:rFonts w:eastAsia="CMR10" w:cs="Times New Roman"/>
          <w:sz w:val="28"/>
          <w:szCs w:val="28"/>
          <w:lang w:val="en-US"/>
        </w:rPr>
        <w:t>fi</w:t>
      </w:r>
      <w:r>
        <w:rPr>
          <w:rFonts w:eastAsia="CMR10" w:cs="Times New Roman"/>
          <w:sz w:val="28"/>
          <w:szCs w:val="28"/>
        </w:rPr>
        <w:t>nd the sentiment orientation of individual words in</w:t>
      </w:r>
      <w:r>
        <w:rPr>
          <w:rFonts w:eastAsia="CMR10" w:cs="Times New Roman"/>
          <w:sz w:val="28"/>
          <w:szCs w:val="28"/>
          <w:lang w:val="en-US"/>
        </w:rPr>
        <w:t xml:space="preserve"> </w:t>
      </w:r>
      <w:r>
        <w:rPr>
          <w:rFonts w:eastAsia="CMR10" w:cs="Times New Roman"/>
          <w:sz w:val="28"/>
          <w:szCs w:val="28"/>
        </w:rPr>
        <w:t>the sentence/phrase and then to combine combine them to determine the sentiment of the whole sentence</w:t>
      </w:r>
      <w:r>
        <w:rPr>
          <w:rFonts w:eastAsia="CMR10" w:cs="Times New Roman"/>
          <w:sz w:val="28"/>
          <w:szCs w:val="28"/>
          <w:lang w:val="en-US"/>
        </w:rPr>
        <w:t xml:space="preserve"> </w:t>
      </w:r>
      <w:r>
        <w:rPr>
          <w:rFonts w:eastAsia="CMR10" w:cs="Times New Roman"/>
          <w:sz w:val="28"/>
          <w:szCs w:val="28"/>
        </w:rPr>
        <w:t>or phrase. Other approaches like considering discourse structure of the text, have also been considered</w:t>
      </w:r>
      <w:r>
        <w:rPr>
          <w:rFonts w:eastAsia="CMR10" w:cs="Times New Roman"/>
          <w:sz w:val="28"/>
          <w:szCs w:val="28"/>
          <w:lang w:val="en-US"/>
        </w:rPr>
        <w:t>.</w:t>
      </w:r>
    </w:p>
    <w:p>
      <w:pPr>
        <w:jc w:val="left"/>
        <w:rPr>
          <w:rFonts w:eastAsia="CMR10" w:cs="Times New Roman"/>
          <w:sz w:val="28"/>
          <w:szCs w:val="28"/>
          <w:lang w:val="en-US"/>
        </w:rPr>
      </w:pPr>
    </w:p>
    <w:p>
      <w:pPr>
        <w:jc w:val="left"/>
        <w:rPr>
          <w:rFonts w:eastAsia="CMR10" w:cs="Times New Roman"/>
          <w:sz w:val="28"/>
          <w:szCs w:val="28"/>
        </w:rPr>
      </w:pPr>
      <w:r>
        <w:rPr>
          <w:rFonts w:eastAsia="CMBX10" w:cs="Times New Roman"/>
          <w:sz w:val="28"/>
          <w:szCs w:val="28"/>
        </w:rPr>
        <w:t>Aspect level</w:t>
      </w:r>
      <w:r>
        <w:rPr>
          <w:rFonts w:eastAsia="CMR10" w:cs="Times New Roman"/>
          <w:sz w:val="28"/>
          <w:szCs w:val="28"/>
        </w:rPr>
        <w:t>:</w:t>
      </w:r>
    </w:p>
    <w:p>
      <w:pPr>
        <w:jc w:val="left"/>
        <w:rPr>
          <w:rFonts w:eastAsia="CMR10" w:cs="Times New Roman"/>
          <w:sz w:val="28"/>
          <w:szCs w:val="28"/>
        </w:rPr>
      </w:pPr>
    </w:p>
    <w:p>
      <w:pPr>
        <w:jc w:val="left"/>
        <w:rPr>
          <w:rFonts w:eastAsia="CMR10" w:cs="Times New Roman"/>
          <w:sz w:val="28"/>
          <w:szCs w:val="28"/>
          <w:lang w:val="en-US"/>
        </w:rPr>
      </w:pPr>
      <w:r>
        <w:rPr>
          <w:rFonts w:eastAsia="CMR10" w:cs="Times New Roman"/>
          <w:sz w:val="28"/>
          <w:szCs w:val="28"/>
        </w:rPr>
        <w:t>These methods not only concern themselves with tagging individual words with their sentiment but they</w:t>
      </w:r>
      <w:r>
        <w:rPr>
          <w:rFonts w:eastAsia="CMR10" w:cs="Times New Roman"/>
          <w:sz w:val="28"/>
          <w:szCs w:val="28"/>
          <w:lang w:val="en-US"/>
        </w:rPr>
        <w:t xml:space="preserve"> </w:t>
      </w:r>
      <w:r>
        <w:rPr>
          <w:rFonts w:eastAsia="CMR10" w:cs="Times New Roman"/>
          <w:sz w:val="28"/>
          <w:szCs w:val="28"/>
        </w:rPr>
        <w:t>also aim at identifying the entity towards which the sentiment is directed. These methods heavily use</w:t>
      </w:r>
      <w:r>
        <w:rPr>
          <w:rFonts w:eastAsia="CMR10" w:cs="Times New Roman"/>
          <w:sz w:val="28"/>
          <w:szCs w:val="28"/>
          <w:lang w:val="en-US"/>
        </w:rPr>
        <w:t xml:space="preserve"> </w:t>
      </w:r>
      <w:r>
        <w:rPr>
          <w:rFonts w:eastAsia="CMR10" w:cs="Times New Roman"/>
          <w:sz w:val="28"/>
          <w:szCs w:val="28"/>
        </w:rPr>
        <w:t>techniques like dependency parser and discourse structures</w:t>
      </w:r>
      <w:r>
        <w:rPr>
          <w:rFonts w:eastAsia="CMR10" w:cs="Times New Roman"/>
          <w:sz w:val="28"/>
          <w:szCs w:val="28"/>
          <w:lang w:val="en-US"/>
        </w:rPr>
        <w:t>.</w:t>
      </w:r>
      <w:r>
        <w:rPr>
          <w:rFonts w:eastAsia="CMR10" w:cs="Times New Roman"/>
          <w:sz w:val="28"/>
          <w:szCs w:val="28"/>
          <w:lang w:val="en-US"/>
        </w:rPr>
        <w:br/>
      </w:r>
    </w:p>
    <w:p>
      <w:pPr>
        <w:jc w:val="left"/>
      </w:pPr>
    </w:p>
    <w:p>
      <w:pPr>
        <w:jc w:val="left"/>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CONCLUSION</w:t>
      </w:r>
    </w:p>
    <w:p>
      <w:pPr>
        <w:jc w:val="left"/>
        <w:rPr>
          <w:rFonts w:eastAsia="Times New Roman"/>
          <w:sz w:val="22"/>
        </w:rPr>
      </w:pPr>
    </w:p>
    <w:p>
      <w:pPr>
        <w:jc w:val="left"/>
        <w:rPr>
          <w:rFonts w:eastAsia="Times New Roman"/>
          <w:sz w:val="22"/>
        </w:rPr>
      </w:pPr>
    </w:p>
    <w:p>
      <w:pPr>
        <w:jc w:val="both"/>
        <w:rPr>
          <w:rFonts w:eastAsia="Times New Roman"/>
          <w:sz w:val="28"/>
          <w:szCs w:val="28"/>
        </w:rPr>
      </w:pPr>
      <w:r>
        <w:rPr>
          <w:rFonts w:eastAsia="Times New Roman"/>
          <w:sz w:val="28"/>
          <w:szCs w:val="28"/>
        </w:rPr>
        <w:t>This report discusses in details the various approaches to Sentiment Analysis, mainly Machine</w:t>
      </w:r>
      <w:r>
        <w:rPr>
          <w:sz w:val="28"/>
          <w:szCs w:val="28"/>
          <w:lang w:val="en-US"/>
        </w:rPr>
        <w:t xml:space="preserve"> </w:t>
      </w:r>
      <w:r>
        <w:rPr>
          <w:rFonts w:eastAsia="Times New Roman"/>
          <w:sz w:val="28"/>
          <w:szCs w:val="28"/>
        </w:rPr>
        <w:t>Learning and Cognitive approaches. It provides a detailed view of the different applications and</w:t>
      </w:r>
      <w:r>
        <w:rPr>
          <w:sz w:val="28"/>
          <w:szCs w:val="28"/>
          <w:lang w:val="en-US"/>
        </w:rPr>
        <w:t xml:space="preserve"> </w:t>
      </w:r>
      <w:r>
        <w:rPr>
          <w:rFonts w:eastAsia="Times New Roman"/>
          <w:sz w:val="28"/>
          <w:szCs w:val="28"/>
        </w:rPr>
        <w:t>potential challenges of Sentiment Analysis that makes it a difficult task.</w:t>
      </w:r>
    </w:p>
    <w:p>
      <w:pPr>
        <w:jc w:val="both"/>
        <w:rPr>
          <w:rFonts w:eastAsia="Times New Roman"/>
          <w:sz w:val="28"/>
          <w:szCs w:val="28"/>
        </w:rPr>
      </w:pPr>
      <w:r>
        <w:rPr>
          <w:rFonts w:eastAsia="Times New Roman"/>
          <w:sz w:val="28"/>
          <w:szCs w:val="28"/>
        </w:rPr>
        <w:t>We have seen the applications of machine learning techniques like Naïve Bayes,  in SA and their potential drawbacks. As all of these</w:t>
      </w:r>
      <w:r>
        <w:rPr>
          <w:sz w:val="28"/>
          <w:szCs w:val="28"/>
          <w:lang w:val="en-US"/>
        </w:rPr>
        <w:t xml:space="preserve"> </w:t>
      </w:r>
      <w:r>
        <w:rPr>
          <w:rFonts w:eastAsia="Times New Roman"/>
          <w:sz w:val="28"/>
          <w:szCs w:val="28"/>
        </w:rPr>
        <w:t>are bag-of-words model, they do not capture context and do not analyze the discourse which is</w:t>
      </w:r>
      <w:r>
        <w:rPr>
          <w:sz w:val="28"/>
          <w:szCs w:val="28"/>
          <w:lang w:val="en-US"/>
        </w:rPr>
        <w:t xml:space="preserve"> </w:t>
      </w:r>
      <w:r>
        <w:rPr>
          <w:rFonts w:eastAsia="Times New Roman"/>
          <w:sz w:val="28"/>
          <w:szCs w:val="28"/>
        </w:rPr>
        <w:t>absolutely essential for SA.  Also it</w:t>
      </w:r>
      <w:r>
        <w:rPr>
          <w:sz w:val="28"/>
          <w:szCs w:val="28"/>
          <w:lang w:val="en-US"/>
        </w:rPr>
        <w:t xml:space="preserve"> </w:t>
      </w:r>
      <w:r>
        <w:rPr>
          <w:rFonts w:eastAsia="Times New Roman"/>
          <w:sz w:val="28"/>
          <w:szCs w:val="28"/>
        </w:rPr>
        <w:t>achieves the difficult task of performing prediction over a continuum even though trained only on the</w:t>
      </w:r>
      <w:r>
        <w:rPr>
          <w:sz w:val="28"/>
          <w:szCs w:val="28"/>
          <w:lang w:val="en-US"/>
        </w:rPr>
        <w:t xml:space="preserve"> </w:t>
      </w:r>
      <w:r>
        <w:rPr>
          <w:rFonts w:eastAsia="Times New Roman"/>
          <w:sz w:val="28"/>
          <w:szCs w:val="28"/>
        </w:rPr>
        <w:t>extreme reviews. Thus machine learning models with a proper kernel that can capture the context will</w:t>
      </w:r>
      <w:r>
        <w:rPr>
          <w:sz w:val="28"/>
          <w:szCs w:val="28"/>
          <w:lang w:val="en-US"/>
        </w:rPr>
        <w:t xml:space="preserve"> </w:t>
      </w:r>
      <w:r>
        <w:rPr>
          <w:rFonts w:eastAsia="Times New Roman"/>
          <w:sz w:val="28"/>
          <w:szCs w:val="28"/>
        </w:rPr>
        <w:t>play an important role in SA.</w:t>
      </w:r>
    </w:p>
    <w:p>
      <w:pPr>
        <w:jc w:val="both"/>
        <w:rPr>
          <w:rFonts w:eastAsia="Times New Roman"/>
          <w:sz w:val="28"/>
          <w:szCs w:val="28"/>
        </w:rPr>
      </w:pPr>
      <w:r>
        <w:rPr>
          <w:rFonts w:eastAsia="Times New Roman"/>
          <w:sz w:val="28"/>
          <w:szCs w:val="28"/>
        </w:rPr>
        <w:t>Feature engineering, as in several Machine Learning and Natural Language Processing</w:t>
      </w:r>
      <w:r>
        <w:rPr>
          <w:sz w:val="28"/>
          <w:szCs w:val="28"/>
          <w:lang w:val="en-US"/>
        </w:rPr>
        <w:t xml:space="preserve"> a</w:t>
      </w:r>
      <w:r>
        <w:rPr>
          <w:rFonts w:eastAsia="Times New Roman"/>
          <w:sz w:val="28"/>
          <w:szCs w:val="28"/>
        </w:rPr>
        <w:t>pplications, plays a vital role in SA. We have seen the use of phrases as well as words as features. It</w:t>
      </w:r>
      <w:r>
        <w:rPr>
          <w:sz w:val="28"/>
          <w:szCs w:val="28"/>
          <w:lang w:val="en-US"/>
        </w:rPr>
        <w:t xml:space="preserve"> </w:t>
      </w:r>
      <w:r>
        <w:rPr>
          <w:rFonts w:eastAsia="Times New Roman"/>
          <w:sz w:val="28"/>
          <w:szCs w:val="28"/>
        </w:rPr>
        <w:t xml:space="preserve">has been seen that Adjectives as word features can capture majority of the sentiment. </w:t>
      </w:r>
    </w:p>
    <w:p>
      <w:pPr>
        <w:jc w:val="both"/>
        <w:rPr>
          <w:rFonts w:eastAsia="Times New Roman"/>
          <w:sz w:val="28"/>
          <w:szCs w:val="28"/>
        </w:rPr>
      </w:pPr>
      <w:r>
        <w:rPr>
          <w:rFonts w:eastAsia="Times New Roman"/>
          <w:sz w:val="28"/>
          <w:szCs w:val="28"/>
        </w:rPr>
        <w:t>The use of discourse analysis and</w:t>
      </w:r>
      <w:r>
        <w:rPr>
          <w:sz w:val="28"/>
          <w:szCs w:val="28"/>
          <w:lang w:val="en-US"/>
        </w:rPr>
        <w:t xml:space="preserve"> </w:t>
      </w:r>
      <w:r>
        <w:rPr>
          <w:rFonts w:eastAsia="Times New Roman"/>
          <w:sz w:val="28"/>
          <w:szCs w:val="28"/>
        </w:rPr>
        <w:t>tracking point of view are necessary for analyzing opinions in blogs, newspaper and articles where a</w:t>
      </w:r>
      <w:r>
        <w:rPr>
          <w:sz w:val="28"/>
          <w:szCs w:val="28"/>
          <w:lang w:val="en-US"/>
        </w:rPr>
        <w:t xml:space="preserve"> </w:t>
      </w:r>
      <w:r>
        <w:rPr>
          <w:rFonts w:eastAsia="Times New Roman"/>
          <w:sz w:val="28"/>
          <w:szCs w:val="28"/>
        </w:rPr>
        <w:t>third person narrates his/her views.</w:t>
      </w:r>
      <w:r>
        <w:rPr>
          <w:sz w:val="28"/>
          <w:szCs w:val="28"/>
          <w:lang w:val="en-US"/>
        </w:rPr>
        <w:t xml:space="preserve"> </w:t>
      </w:r>
      <w:r>
        <w:rPr>
          <w:rFonts w:eastAsia="Times New Roman"/>
          <w:sz w:val="28"/>
          <w:szCs w:val="28"/>
        </w:rPr>
        <w:t>We also discus some specific topics in Sentiment Analysis and the contemporary works in</w:t>
      </w:r>
      <w:r>
        <w:rPr>
          <w:sz w:val="28"/>
          <w:szCs w:val="28"/>
          <w:lang w:val="en-US"/>
        </w:rPr>
        <w:t xml:space="preserve"> </w:t>
      </w:r>
      <w:r>
        <w:rPr>
          <w:rFonts w:eastAsia="Times New Roman"/>
          <w:sz w:val="28"/>
          <w:szCs w:val="28"/>
        </w:rPr>
        <w:t>those areas.</w:t>
      </w:r>
    </w:p>
    <w:p>
      <w:pPr>
        <w:pageBreakBefore/>
        <w:jc w:val="left"/>
        <w:rPr>
          <w:b/>
          <w:sz w:val="36"/>
          <w:szCs w:val="36"/>
        </w:rPr>
      </w:pPr>
      <w:r>
        <w:rPr>
          <w:rFonts w:eastAsia="CMR10" w:cs="Times New Roman"/>
          <w:b/>
          <w:bCs/>
          <w:sz w:val="32"/>
          <w:szCs w:val="32"/>
          <w:lang w:val="en-US"/>
        </w:rPr>
        <w:t>4</w:t>
      </w:r>
      <w:r>
        <w:rPr>
          <w:rFonts w:eastAsia="CMR10" w:cs="Times New Roman"/>
          <w:sz w:val="20"/>
          <w:lang w:val="en-US"/>
        </w:rPr>
        <w:t xml:space="preserve">.   </w:t>
      </w:r>
      <w:r>
        <w:rPr>
          <w:b/>
          <w:sz w:val="36"/>
          <w:szCs w:val="36"/>
        </w:rPr>
        <w:t>Software Requirement Specification</w:t>
      </w:r>
    </w:p>
    <w:p>
      <w:pPr>
        <w:pStyle w:val="27"/>
        <w:spacing w:before="0" w:after="0" w:line="240" w:lineRule="auto"/>
        <w:ind w:left="720" w:right="0" w:firstLine="0"/>
        <w:contextualSpacing/>
        <w:rPr>
          <w:rFonts w:ascii="Times New Roman" w:hAnsi="Times New Roman"/>
          <w:sz w:val="30"/>
          <w:szCs w:val="30"/>
          <w:u w:val="single"/>
        </w:rPr>
      </w:pPr>
    </w:p>
    <w:p>
      <w:pPr>
        <w:pStyle w:val="27"/>
        <w:spacing w:before="0" w:after="0" w:line="240" w:lineRule="auto"/>
        <w:ind w:left="720" w:right="0" w:firstLine="0"/>
        <w:contextualSpacing/>
        <w:rPr>
          <w:rFonts w:ascii="Times New Roman" w:hAnsi="Times New Roman"/>
          <w:sz w:val="30"/>
          <w:szCs w:val="30"/>
          <w:u w:val="single"/>
        </w:rPr>
      </w:pPr>
      <w:r>
        <w:rPr>
          <w:rFonts w:ascii="Times New Roman" w:hAnsi="Times New Roman"/>
          <w:sz w:val="30"/>
          <w:szCs w:val="30"/>
          <w:u w:val="single"/>
        </w:rPr>
        <w:t>4.1 Product Overview</w:t>
      </w:r>
    </w:p>
    <w:p>
      <w:pPr>
        <w:pStyle w:val="27"/>
        <w:spacing w:before="0" w:after="0" w:line="240" w:lineRule="auto"/>
        <w:ind w:left="720" w:right="0" w:firstLine="0"/>
        <w:contextualSpacing/>
        <w:rPr>
          <w:rFonts w:ascii="Times New Roman" w:hAnsi="Times New Roman"/>
          <w:sz w:val="30"/>
          <w:szCs w:val="30"/>
          <w:u w:val="single"/>
        </w:rPr>
      </w:pPr>
    </w:p>
    <w:p>
      <w:pPr>
        <w:pStyle w:val="27"/>
        <w:spacing w:before="0" w:after="0" w:line="240" w:lineRule="auto"/>
        <w:ind w:left="720" w:right="0" w:firstLine="0"/>
        <w:contextualSpacing/>
        <w:rPr>
          <w:rFonts w:ascii="Times New Roman" w:hAnsi="Times New Roman"/>
          <w:sz w:val="30"/>
          <w:szCs w:val="30"/>
          <w:u w:val="none"/>
        </w:rPr>
      </w:pPr>
      <w:r>
        <w:rPr>
          <w:rFonts w:ascii="Times New Roman" w:hAnsi="Times New Roman"/>
          <w:sz w:val="30"/>
          <w:szCs w:val="30"/>
          <w:u w:val="none"/>
        </w:rPr>
        <w:t>Our project deals with counting the number of positive and negative  reviews.</w:t>
      </w:r>
      <w:r>
        <w:rPr>
          <w:rFonts w:ascii="Times New Roman" w:hAnsi="Times New Roman"/>
          <w:sz w:val="30"/>
          <w:szCs w:val="30"/>
          <w:u w:val="none"/>
        </w:rPr>
        <w:br/>
      </w:r>
      <w:r>
        <w:rPr>
          <w:rFonts w:ascii="Times New Roman" w:hAnsi="Times New Roman"/>
          <w:sz w:val="30"/>
          <w:szCs w:val="30"/>
          <w:u w:val="none"/>
        </w:rPr>
        <w:t xml:space="preserve">The final output will be in pie chart for new user and for </w:t>
      </w:r>
      <w:r>
        <w:rPr>
          <w:rFonts w:ascii="Times New Roman" w:hAnsi="Times New Roman"/>
          <w:sz w:val="30"/>
          <w:szCs w:val="30"/>
          <w:u w:val="none"/>
        </w:rPr>
        <w:br/>
      </w:r>
      <w:r>
        <w:rPr>
          <w:rFonts w:ascii="Times New Roman" w:hAnsi="Times New Roman"/>
          <w:sz w:val="30"/>
          <w:szCs w:val="30"/>
          <w:u w:val="none"/>
        </w:rPr>
        <w:t>experienced user will be in bar chart</w:t>
      </w:r>
    </w:p>
    <w:p>
      <w:pPr>
        <w:pStyle w:val="27"/>
        <w:spacing w:before="0" w:after="0" w:line="240" w:lineRule="auto"/>
        <w:ind w:left="720" w:right="0" w:firstLine="0"/>
        <w:contextualSpacing/>
        <w:rPr>
          <w:rFonts w:ascii="Times New Roman" w:hAnsi="Times New Roman"/>
          <w:sz w:val="30"/>
          <w:szCs w:val="30"/>
          <w:u w:val="single"/>
        </w:rPr>
      </w:pPr>
    </w:p>
    <w:p>
      <w:pPr>
        <w:pStyle w:val="27"/>
        <w:spacing w:before="0" w:after="0" w:line="240" w:lineRule="auto"/>
        <w:ind w:left="720" w:right="0" w:firstLine="0"/>
        <w:contextualSpacing/>
        <w:rPr>
          <w:rFonts w:ascii="Times New Roman" w:hAnsi="Times New Roman"/>
          <w:sz w:val="30"/>
          <w:szCs w:val="30"/>
          <w:u w:val="single"/>
        </w:rPr>
      </w:pPr>
      <w:r>
        <w:rPr>
          <w:rFonts w:ascii="Times New Roman" w:hAnsi="Times New Roman"/>
          <w:sz w:val="30"/>
          <w:szCs w:val="30"/>
          <w:u w:val="single"/>
          <w:lang w:val="en-US"/>
        </w:rPr>
        <w:t xml:space="preserve">4.2 </w:t>
      </w:r>
      <w:r>
        <w:rPr>
          <w:rFonts w:ascii="Times New Roman" w:hAnsi="Times New Roman"/>
          <w:sz w:val="30"/>
          <w:szCs w:val="30"/>
          <w:u w:val="single"/>
        </w:rPr>
        <w:t>External Interface Requirements</w:t>
      </w:r>
    </w:p>
    <w:p>
      <w:pPr>
        <w:pStyle w:val="27"/>
        <w:spacing w:before="0" w:after="0" w:line="240" w:lineRule="auto"/>
        <w:ind w:left="360" w:right="0" w:firstLine="0"/>
        <w:contextualSpacing/>
        <w:rPr>
          <w:rFonts w:ascii="Times New Roman" w:hAnsi="Times New Roman"/>
          <w:sz w:val="30"/>
          <w:szCs w:val="30"/>
        </w:rPr>
      </w:pPr>
      <w:r>
        <w:rPr>
          <w:rFonts w:ascii="Times New Roman" w:hAnsi="Times New Roman"/>
          <w:sz w:val="30"/>
          <w:szCs w:val="30"/>
          <w:lang w:val="en-US"/>
        </w:rPr>
        <w:t xml:space="preserve">4.2.1 </w:t>
      </w:r>
      <w:r>
        <w:rPr>
          <w:rFonts w:ascii="Times New Roman" w:hAnsi="Times New Roman"/>
          <w:sz w:val="30"/>
          <w:szCs w:val="30"/>
        </w:rPr>
        <w:t>User Interfaces:</w:t>
      </w:r>
    </w:p>
    <w:p>
      <w:pPr>
        <w:spacing w:before="0" w:after="0" w:line="240" w:lineRule="auto"/>
        <w:rPr>
          <w:sz w:val="24"/>
          <w:szCs w:val="24"/>
        </w:rPr>
      </w:pPr>
      <w:r>
        <w:rPr>
          <w:sz w:val="24"/>
          <w:szCs w:val="24"/>
        </w:rPr>
        <w:t xml:space="preserve">           The interface will be one of the most important stage of this project as it is simple </w:t>
      </w:r>
    </w:p>
    <w:p>
      <w:pPr>
        <w:pStyle w:val="27"/>
        <w:spacing w:before="0" w:after="0" w:line="240" w:lineRule="auto"/>
        <w:contextualSpacing/>
        <w:rPr>
          <w:rFonts w:ascii="Times New Roman" w:hAnsi="Times New Roman"/>
          <w:sz w:val="24"/>
          <w:szCs w:val="24"/>
        </w:rPr>
      </w:pPr>
      <w:r>
        <w:rPr>
          <w:rFonts w:ascii="Times New Roman" w:hAnsi="Times New Roman"/>
          <w:sz w:val="24"/>
          <w:szCs w:val="24"/>
        </w:rPr>
        <w:t>UI and easy to understand such that one can can easily build Grap</w:t>
      </w:r>
      <w:r>
        <w:rPr>
          <w:rFonts w:ascii="Times New Roman" w:hAnsi="Times New Roman"/>
          <w:sz w:val="24"/>
          <w:szCs w:val="24"/>
          <w:lang w:val="en-US"/>
        </w:rPr>
        <w:t>h</w:t>
      </w:r>
      <w:r>
        <w:rPr>
          <w:rFonts w:ascii="Times New Roman" w:hAnsi="Times New Roman"/>
          <w:sz w:val="24"/>
          <w:szCs w:val="24"/>
        </w:rPr>
        <w:t>ical UI .</w:t>
      </w:r>
    </w:p>
    <w:p>
      <w:pPr>
        <w:pStyle w:val="27"/>
        <w:spacing w:before="0" w:after="0" w:line="240" w:lineRule="auto"/>
        <w:contextualSpacing/>
        <w:rPr>
          <w:rFonts w:ascii="Times New Roman" w:hAnsi="Times New Roman"/>
          <w:sz w:val="24"/>
          <w:szCs w:val="24"/>
        </w:rPr>
      </w:pPr>
      <w:r>
        <w:rPr>
          <w:rFonts w:ascii="Times New Roman" w:hAnsi="Times New Roman"/>
          <w:sz w:val="24"/>
          <w:szCs w:val="24"/>
        </w:rPr>
        <w:t>Controls which allow the user to interact with the application will be clear</w:t>
      </w:r>
      <w:r>
        <w:rPr>
          <w:rFonts w:ascii="Times New Roman" w:hAnsi="Times New Roman"/>
          <w:sz w:val="24"/>
          <w:szCs w:val="24"/>
        </w:rPr>
        <w:br/>
      </w:r>
      <w:r>
        <w:rPr>
          <w:rFonts w:ascii="Times New Roman" w:hAnsi="Times New Roman"/>
          <w:sz w:val="24"/>
          <w:szCs w:val="24"/>
        </w:rPr>
        <w:t xml:space="preserve"> and imply their functionality within the application.</w:t>
      </w:r>
    </w:p>
    <w:p>
      <w:pPr>
        <w:pStyle w:val="27"/>
        <w:spacing w:before="0" w:after="0" w:line="240" w:lineRule="auto"/>
        <w:contextualSpacing/>
        <w:rPr>
          <w:rFonts w:ascii="Times New Roman" w:hAnsi="Times New Roman"/>
          <w:sz w:val="24"/>
          <w:szCs w:val="24"/>
        </w:rPr>
      </w:pPr>
      <w:r>
        <w:rPr>
          <w:rFonts w:ascii="Times New Roman" w:hAnsi="Times New Roman"/>
          <w:sz w:val="24"/>
          <w:szCs w:val="24"/>
        </w:rPr>
        <w:t>The user interface shall be implemented using tools like Eclipse</w:t>
      </w:r>
    </w:p>
    <w:p>
      <w:pPr>
        <w:pStyle w:val="27"/>
        <w:spacing w:before="0" w:after="0" w:line="240" w:lineRule="auto"/>
        <w:ind w:left="720" w:right="0" w:firstLine="720"/>
        <w:contextualSpacing/>
        <w:rPr>
          <w:rFonts w:ascii="Times New Roman" w:hAnsi="Times New Roman"/>
          <w:sz w:val="24"/>
          <w:szCs w:val="24"/>
        </w:rPr>
      </w:pPr>
    </w:p>
    <w:p>
      <w:pPr>
        <w:pStyle w:val="27"/>
        <w:ind w:left="360" w:right="0" w:firstLine="0"/>
        <w:rPr>
          <w:rFonts w:ascii="Times New Roman" w:hAnsi="Times New Roman"/>
          <w:sz w:val="24"/>
          <w:szCs w:val="24"/>
        </w:rPr>
      </w:pPr>
      <w:r>
        <w:rPr>
          <w:rFonts w:ascii="Times New Roman" w:hAnsi="Times New Roman"/>
          <w:sz w:val="30"/>
          <w:szCs w:val="30"/>
          <w:lang w:val="en-US"/>
        </w:rPr>
        <w:t xml:space="preserve">4.2.2 </w:t>
      </w:r>
      <w:r>
        <w:rPr>
          <w:rFonts w:ascii="Times New Roman" w:hAnsi="Times New Roman"/>
          <w:sz w:val="30"/>
          <w:szCs w:val="30"/>
        </w:rPr>
        <w:t>Hardware Interfaces</w:t>
      </w:r>
      <w:r>
        <w:rPr>
          <w:rFonts w:ascii="Times New Roman" w:hAnsi="Times New Roman"/>
          <w:sz w:val="24"/>
          <w:szCs w:val="24"/>
        </w:rPr>
        <w:t>:</w:t>
      </w:r>
    </w:p>
    <w:p>
      <w:pPr>
        <w:pStyle w:val="27"/>
        <w:rPr>
          <w:rFonts w:ascii="Times New Roman" w:hAnsi="Times New Roman"/>
          <w:sz w:val="24"/>
          <w:szCs w:val="24"/>
        </w:rPr>
      </w:pPr>
      <w:r>
        <w:rPr>
          <w:rFonts w:ascii="Times New Roman" w:hAnsi="Times New Roman"/>
          <w:sz w:val="24"/>
          <w:szCs w:val="24"/>
        </w:rPr>
        <w:t>The application must run over the internet, all the hardware required</w:t>
      </w:r>
    </w:p>
    <w:p>
      <w:pPr>
        <w:pStyle w:val="27"/>
      </w:pPr>
      <w:r>
        <w:rPr>
          <w:rFonts w:ascii="Times New Roman" w:hAnsi="Times New Roman"/>
          <w:sz w:val="24"/>
          <w:szCs w:val="24"/>
        </w:rPr>
        <w:t xml:space="preserve"> to connect internet will be hardware interface for the system  ex: Modem</w:t>
      </w:r>
      <w:r>
        <w:t>.</w:t>
      </w:r>
    </w:p>
    <w:p>
      <w:pPr>
        <w:pStyle w:val="27"/>
        <w:rPr>
          <w:rFonts w:ascii="Times New Roman" w:hAnsi="Times New Roman"/>
          <w:sz w:val="24"/>
          <w:szCs w:val="24"/>
        </w:rPr>
      </w:pPr>
      <w:r>
        <w:rPr>
          <w:rFonts w:ascii="Times New Roman" w:hAnsi="Times New Roman"/>
          <w:sz w:val="24"/>
          <w:szCs w:val="24"/>
        </w:rPr>
        <w:t>The analysis doesn’t require any special hardware. It can run on a password protected personal laptop.</w:t>
      </w:r>
    </w:p>
    <w:p>
      <w:pPr>
        <w:pStyle w:val="27"/>
        <w:rPr>
          <w:rFonts w:ascii="Times New Roman" w:hAnsi="Times New Roman"/>
          <w:sz w:val="24"/>
          <w:szCs w:val="24"/>
        </w:rPr>
      </w:pPr>
    </w:p>
    <w:p>
      <w:pPr>
        <w:pStyle w:val="27"/>
        <w:ind w:left="360" w:right="0" w:firstLine="0"/>
        <w:rPr>
          <w:rFonts w:ascii="Times New Roman" w:hAnsi="Times New Roman"/>
          <w:sz w:val="24"/>
          <w:szCs w:val="24"/>
        </w:rPr>
      </w:pPr>
      <w:r>
        <w:rPr>
          <w:rFonts w:ascii="Times New Roman" w:hAnsi="Times New Roman"/>
          <w:sz w:val="30"/>
          <w:szCs w:val="30"/>
          <w:lang w:val="en-US"/>
        </w:rPr>
        <w:t xml:space="preserve">4.2.3 </w:t>
      </w:r>
      <w:r>
        <w:rPr>
          <w:rFonts w:ascii="Times New Roman" w:hAnsi="Times New Roman"/>
          <w:sz w:val="30"/>
          <w:szCs w:val="30"/>
        </w:rPr>
        <w:t>Software Interfaces</w:t>
      </w:r>
      <w:r>
        <w:rPr>
          <w:rFonts w:ascii="Times New Roman" w:hAnsi="Times New Roman"/>
          <w:sz w:val="24"/>
          <w:szCs w:val="24"/>
        </w:rPr>
        <w:t>:</w:t>
      </w:r>
    </w:p>
    <w:p>
      <w:pPr>
        <w:pStyle w:val="7"/>
        <w:numPr>
          <w:ilvl w:val="0"/>
          <w:numId w:val="4"/>
        </w:numPr>
        <w:jc w:val="left"/>
        <w:rPr>
          <w:sz w:val="24"/>
          <w:szCs w:val="24"/>
        </w:rPr>
      </w:pPr>
      <w:r>
        <w:rPr>
          <w:sz w:val="24"/>
          <w:szCs w:val="24"/>
        </w:rPr>
        <w:t xml:space="preserve">   The Application shall communicate with the Configurator to identify all the </w:t>
      </w:r>
      <w:r>
        <w:rPr>
          <w:sz w:val="24"/>
          <w:szCs w:val="24"/>
          <w:lang w:val="en-US"/>
        </w:rPr>
        <w:t xml:space="preserve">  </w:t>
      </w:r>
      <w:r>
        <w:rPr>
          <w:sz w:val="24"/>
          <w:szCs w:val="24"/>
        </w:rPr>
        <w:t>available components to configure the product.</w:t>
      </w:r>
    </w:p>
    <w:p>
      <w:pPr>
        <w:pStyle w:val="7"/>
        <w:numPr>
          <w:ilvl w:val="0"/>
          <w:numId w:val="4"/>
        </w:numPr>
        <w:jc w:val="left"/>
        <w:rPr>
          <w:sz w:val="24"/>
          <w:szCs w:val="24"/>
        </w:rPr>
      </w:pPr>
      <w:r>
        <w:rPr>
          <w:sz w:val="24"/>
          <w:szCs w:val="24"/>
        </w:rPr>
        <w:t>Then it  shall communicate with the Data Base to get the product specifications, offerings and promotions based on which reviews are configured.The software that are required for the analysis are Eclipse, Hadoop, EM editor(to open large files), Hive.</w:t>
      </w:r>
    </w:p>
    <w:p>
      <w:pPr>
        <w:pStyle w:val="27"/>
        <w:rPr>
          <w:rFonts w:ascii="Times New Roman" w:hAnsi="Times New Roman"/>
          <w:sz w:val="24"/>
          <w:szCs w:val="24"/>
        </w:rPr>
      </w:pPr>
    </w:p>
    <w:p>
      <w:pPr>
        <w:pStyle w:val="27"/>
        <w:ind w:left="360" w:right="0" w:firstLine="0"/>
        <w:rPr>
          <w:rFonts w:ascii="Times New Roman" w:hAnsi="Times New Roman"/>
          <w:sz w:val="24"/>
          <w:szCs w:val="24"/>
        </w:rPr>
      </w:pPr>
      <w:r>
        <w:rPr>
          <w:rFonts w:ascii="Times New Roman" w:hAnsi="Times New Roman"/>
          <w:sz w:val="30"/>
          <w:szCs w:val="30"/>
          <w:lang w:val="en-US"/>
        </w:rPr>
        <w:t xml:space="preserve">4.2.4 </w:t>
      </w:r>
      <w:r>
        <w:rPr>
          <w:rFonts w:ascii="Times New Roman" w:hAnsi="Times New Roman"/>
          <w:sz w:val="30"/>
          <w:szCs w:val="30"/>
        </w:rPr>
        <w:t>Communication Interfaces</w:t>
      </w:r>
      <w:r>
        <w:rPr>
          <w:rFonts w:ascii="Times New Roman" w:hAnsi="Times New Roman"/>
          <w:sz w:val="24"/>
          <w:szCs w:val="24"/>
        </w:rPr>
        <w:t>:</w:t>
      </w:r>
    </w:p>
    <w:p>
      <w:pPr>
        <w:pStyle w:val="27"/>
        <w:rPr>
          <w:rFonts w:ascii="Times New Roman" w:hAnsi="Times New Roman"/>
          <w:sz w:val="24"/>
          <w:szCs w:val="24"/>
        </w:rPr>
      </w:pPr>
      <w:r>
        <w:rPr>
          <w:rFonts w:ascii="Times New Roman" w:hAnsi="Times New Roman"/>
          <w:sz w:val="24"/>
          <w:szCs w:val="24"/>
        </w:rPr>
        <w:t>The system shall use the HTTP protocol for communication over the internet and for the intranet communication will be through TCP/IP protocol suite are required in order to make use of several functions and for references regarding the projects.</w:t>
      </w:r>
    </w:p>
    <w:p>
      <w:pPr>
        <w:pStyle w:val="27"/>
        <w:rPr>
          <w:rFonts w:ascii="Times New Roman" w:hAnsi="Times New Roman"/>
          <w:sz w:val="24"/>
          <w:szCs w:val="24"/>
        </w:rPr>
      </w:pPr>
    </w:p>
    <w:p>
      <w:pPr>
        <w:pStyle w:val="27"/>
        <w:spacing w:before="0" w:after="0" w:line="240" w:lineRule="auto"/>
        <w:ind w:left="-360" w:leftChars="0" w:right="0" w:firstLine="720" w:firstLineChars="0"/>
        <w:contextualSpacing/>
        <w:rPr>
          <w:rFonts w:ascii="Times New Roman" w:hAnsi="Times New Roman"/>
          <w:sz w:val="30"/>
          <w:szCs w:val="30"/>
          <w:u w:val="single"/>
        </w:rPr>
      </w:pPr>
      <w:r>
        <w:rPr>
          <w:rFonts w:ascii="Times New Roman" w:hAnsi="Times New Roman"/>
          <w:sz w:val="30"/>
          <w:szCs w:val="30"/>
          <w:u w:val="single"/>
          <w:lang w:val="en-US"/>
        </w:rPr>
        <w:t xml:space="preserve">4.3 </w:t>
      </w:r>
      <w:r>
        <w:rPr>
          <w:rFonts w:ascii="Times New Roman" w:hAnsi="Times New Roman"/>
          <w:sz w:val="30"/>
          <w:szCs w:val="30"/>
          <w:u w:val="single"/>
        </w:rPr>
        <w:t>Functional Requirements</w:t>
      </w:r>
    </w:p>
    <w:p>
      <w:pPr>
        <w:pStyle w:val="27"/>
        <w:spacing w:before="0" w:after="0" w:line="240" w:lineRule="auto"/>
        <w:ind w:left="0" w:right="0" w:firstLine="0"/>
        <w:contextualSpacing/>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rPr>
        <w:t>This  includes the requirements that specify all the fundamental actions of the software system.</w:t>
      </w:r>
    </w:p>
    <w:p>
      <w:pPr>
        <w:pStyle w:val="27"/>
        <w:spacing w:before="0" w:after="0" w:line="240" w:lineRule="auto"/>
        <w:ind w:left="360" w:right="0" w:firstLine="0"/>
        <w:contextualSpacing/>
        <w:rPr>
          <w:rFonts w:ascii="Times New Roman" w:hAnsi="Times New Roman"/>
          <w:sz w:val="24"/>
          <w:szCs w:val="24"/>
        </w:rPr>
      </w:pPr>
      <w:r>
        <w:rPr>
          <w:rFonts w:ascii="Times New Roman" w:hAnsi="Times New Roman"/>
          <w:sz w:val="30"/>
          <w:szCs w:val="30"/>
          <w:lang w:val="en-US"/>
        </w:rPr>
        <w:t xml:space="preserve">4.3.1 </w:t>
      </w:r>
      <w:r>
        <w:rPr>
          <w:rFonts w:ascii="Times New Roman" w:hAnsi="Times New Roman"/>
          <w:sz w:val="30"/>
          <w:szCs w:val="30"/>
        </w:rPr>
        <w:t>Retrieving Input</w:t>
      </w:r>
      <w:r>
        <w:rPr>
          <w:rFonts w:ascii="Times New Roman" w:hAnsi="Times New Roman"/>
          <w:sz w:val="24"/>
          <w:szCs w:val="24"/>
        </w:rPr>
        <w:t xml:space="preserve"> :</w:t>
      </w:r>
    </w:p>
    <w:p>
      <w:pPr>
        <w:pStyle w:val="27"/>
        <w:spacing w:before="0" w:after="0" w:line="240" w:lineRule="auto"/>
        <w:ind w:left="720" w:right="0" w:firstLine="720"/>
        <w:contextualSpacing/>
        <w:rPr>
          <w:rFonts w:ascii="Times New Roman" w:hAnsi="Times New Roman"/>
          <w:sz w:val="24"/>
          <w:szCs w:val="24"/>
        </w:rPr>
      </w:pPr>
      <w:r>
        <w:rPr>
          <w:rFonts w:ascii="Times New Roman" w:hAnsi="Times New Roman"/>
          <w:sz w:val="24"/>
          <w:szCs w:val="24"/>
        </w:rPr>
        <w:t>The inputs are extracted from the huge datasets with following attributes</w:t>
      </w:r>
    </w:p>
    <w:p>
      <w:pPr>
        <w:pStyle w:val="27"/>
        <w:spacing w:before="0" w:after="0" w:line="240" w:lineRule="auto"/>
        <w:ind w:left="720" w:right="0" w:firstLine="720"/>
        <w:contextualSpacing/>
        <w:rPr>
          <w:rFonts w:ascii="Times New Roman" w:hAnsi="Times New Roman"/>
          <w:sz w:val="24"/>
          <w:szCs w:val="24"/>
        </w:rPr>
      </w:pPr>
      <w:r>
        <w:rPr>
          <w:rFonts w:ascii="Times New Roman" w:hAnsi="Times New Roman"/>
          <w:sz w:val="24"/>
          <w:szCs w:val="24"/>
        </w:rPr>
        <w:t>● User ID</w:t>
      </w:r>
    </w:p>
    <w:p>
      <w:pPr>
        <w:pStyle w:val="27"/>
        <w:spacing w:before="0" w:after="0" w:line="240" w:lineRule="auto"/>
        <w:ind w:left="720" w:right="0" w:firstLine="720"/>
        <w:contextualSpacing/>
        <w:rPr>
          <w:rFonts w:ascii="Times New Roman" w:hAnsi="Times New Roman"/>
          <w:sz w:val="24"/>
          <w:szCs w:val="24"/>
        </w:rPr>
      </w:pPr>
      <w:r>
        <w:rPr>
          <w:rFonts w:ascii="Times New Roman" w:hAnsi="Times New Roman"/>
          <w:sz w:val="24"/>
          <w:szCs w:val="24"/>
        </w:rPr>
        <w:t>● Product review</w:t>
      </w:r>
    </w:p>
    <w:p>
      <w:pPr>
        <w:pStyle w:val="27"/>
        <w:spacing w:before="0" w:after="0" w:line="240" w:lineRule="auto"/>
        <w:ind w:left="720" w:right="0" w:firstLine="720"/>
        <w:contextualSpacing/>
        <w:rPr>
          <w:rFonts w:ascii="Times New Roman" w:hAnsi="Times New Roman"/>
          <w:sz w:val="24"/>
          <w:szCs w:val="24"/>
        </w:rPr>
      </w:pPr>
    </w:p>
    <w:p>
      <w:pPr>
        <w:pStyle w:val="27"/>
        <w:spacing w:before="0" w:after="0" w:line="240" w:lineRule="auto"/>
        <w:ind w:left="360" w:right="0" w:firstLine="0"/>
        <w:contextualSpacing/>
        <w:rPr>
          <w:rFonts w:ascii="Times New Roman" w:hAnsi="Times New Roman"/>
          <w:sz w:val="24"/>
          <w:szCs w:val="24"/>
        </w:rPr>
      </w:pPr>
      <w:r>
        <w:rPr>
          <w:rFonts w:ascii="Times New Roman" w:hAnsi="Times New Roman"/>
          <w:sz w:val="30"/>
          <w:szCs w:val="30"/>
          <w:lang w:val="en-US"/>
        </w:rPr>
        <w:t xml:space="preserve">4.3.2 </w:t>
      </w:r>
      <w:r>
        <w:rPr>
          <w:rFonts w:ascii="Times New Roman" w:hAnsi="Times New Roman"/>
          <w:sz w:val="30"/>
          <w:szCs w:val="30"/>
        </w:rPr>
        <w:t>Data set pre-Processing</w:t>
      </w:r>
      <w:r>
        <w:rPr>
          <w:rFonts w:ascii="Times New Roman" w:hAnsi="Times New Roman"/>
          <w:sz w:val="24"/>
          <w:szCs w:val="24"/>
        </w:rPr>
        <w:t>:</w:t>
      </w:r>
    </w:p>
    <w:p>
      <w:pPr>
        <w:pStyle w:val="27"/>
        <w:spacing w:before="0" w:after="0" w:line="240" w:lineRule="auto"/>
        <w:contextualSpacing/>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Data set is pre-processed using eclipse IDE to eliminate stop word and stemming is done using porter’s algorithm.</w:t>
      </w:r>
    </w:p>
    <w:p>
      <w:pPr>
        <w:pStyle w:val="27"/>
        <w:spacing w:before="0" w:after="0" w:line="240" w:lineRule="auto"/>
        <w:contextualSpacing/>
        <w:rPr>
          <w:rFonts w:ascii="Times New Roman" w:hAnsi="Times New Roman"/>
          <w:sz w:val="24"/>
          <w:szCs w:val="24"/>
        </w:rPr>
      </w:pPr>
    </w:p>
    <w:p>
      <w:pPr>
        <w:pStyle w:val="27"/>
        <w:spacing w:before="0" w:after="0" w:line="240" w:lineRule="auto"/>
        <w:ind w:left="360" w:right="0" w:firstLine="0"/>
        <w:contextualSpacing/>
        <w:rPr>
          <w:rFonts w:ascii="Times New Roman" w:hAnsi="Times New Roman"/>
          <w:sz w:val="24"/>
          <w:szCs w:val="24"/>
        </w:rPr>
      </w:pPr>
      <w:r>
        <w:rPr>
          <w:rFonts w:ascii="Times New Roman" w:hAnsi="Times New Roman"/>
          <w:sz w:val="30"/>
          <w:szCs w:val="30"/>
          <w:lang w:val="en-US"/>
        </w:rPr>
        <w:t xml:space="preserve">4.3.3 </w:t>
      </w:r>
      <w:r>
        <w:rPr>
          <w:rFonts w:ascii="Times New Roman" w:hAnsi="Times New Roman"/>
          <w:sz w:val="30"/>
          <w:szCs w:val="30"/>
        </w:rPr>
        <w:t>Review Classification</w:t>
      </w:r>
      <w:r>
        <w:rPr>
          <w:rFonts w:ascii="Times New Roman" w:hAnsi="Times New Roman"/>
          <w:sz w:val="24"/>
          <w:szCs w:val="24"/>
        </w:rPr>
        <w:t>:</w:t>
      </w:r>
    </w:p>
    <w:p>
      <w:pPr>
        <w:pStyle w:val="27"/>
        <w:spacing w:before="0" w:after="0" w:line="240" w:lineRule="auto"/>
        <w:contextualSpacing/>
        <w:rPr>
          <w:rFonts w:ascii="Times New Roman" w:hAnsi="Times New Roman"/>
          <w:sz w:val="24"/>
          <w:szCs w:val="24"/>
        </w:rPr>
      </w:pPr>
      <w:r>
        <w:rPr>
          <w:rFonts w:ascii="Times New Roman" w:hAnsi="Times New Roman"/>
          <w:sz w:val="24"/>
          <w:szCs w:val="24"/>
        </w:rPr>
        <w:t xml:space="preserve">Reviews classification will be done to determine the nature of the Reviews based on the opinion of the users on the movies. The data analysis will provide a negative, neutral, or positive numeric value for the reviews. </w:t>
      </w:r>
    </w:p>
    <w:p>
      <w:pPr>
        <w:pStyle w:val="27"/>
        <w:spacing w:before="0" w:after="0" w:line="240" w:lineRule="auto"/>
        <w:contextualSpacing/>
        <w:rPr>
          <w:rFonts w:ascii="Times New Roman" w:hAnsi="Times New Roman"/>
          <w:sz w:val="24"/>
          <w:szCs w:val="24"/>
        </w:rPr>
      </w:pPr>
    </w:p>
    <w:p>
      <w:pPr>
        <w:spacing w:before="0" w:after="0" w:line="240" w:lineRule="auto"/>
        <w:rPr>
          <w:sz w:val="24"/>
          <w:szCs w:val="24"/>
        </w:rPr>
      </w:pPr>
      <w:r>
        <w:rPr>
          <w:sz w:val="24"/>
          <w:szCs w:val="24"/>
        </w:rPr>
        <w:t xml:space="preserve">     4</w:t>
      </w:r>
      <w:r>
        <w:rPr>
          <w:sz w:val="24"/>
          <w:szCs w:val="24"/>
          <w:lang w:val="en-US"/>
        </w:rPr>
        <w:t>.3.4</w:t>
      </w:r>
      <w:r>
        <w:rPr>
          <w:sz w:val="24"/>
          <w:szCs w:val="24"/>
        </w:rPr>
        <w:t xml:space="preserve">    </w:t>
      </w:r>
      <w:r>
        <w:rPr>
          <w:sz w:val="30"/>
          <w:szCs w:val="30"/>
        </w:rPr>
        <w:t>Analysis of the data</w:t>
      </w:r>
      <w:r>
        <w:rPr>
          <w:sz w:val="24"/>
          <w:szCs w:val="24"/>
        </w:rPr>
        <w:t>:</w:t>
      </w:r>
    </w:p>
    <w:p>
      <w:pPr>
        <w:ind w:left="720" w:right="0" w:firstLine="720"/>
        <w:rPr>
          <w:sz w:val="24"/>
          <w:szCs w:val="24"/>
        </w:rPr>
      </w:pPr>
      <w:r>
        <w:rPr>
          <w:sz w:val="24"/>
          <w:szCs w:val="24"/>
        </w:rPr>
        <w:t>The data should be finally analyzed with values of the positive and negative reviews and then the movie should be categorized into good or bad.</w:t>
      </w:r>
    </w:p>
    <w:p>
      <w:pPr>
        <w:spacing w:before="0" w:after="0" w:line="240" w:lineRule="auto"/>
        <w:rPr>
          <w:sz w:val="24"/>
          <w:szCs w:val="24"/>
        </w:rPr>
      </w:pPr>
      <w:r>
        <w:rPr>
          <w:sz w:val="24"/>
          <w:szCs w:val="24"/>
        </w:rPr>
        <w:tab/>
      </w:r>
    </w:p>
    <w:p>
      <w:pPr>
        <w:pStyle w:val="27"/>
        <w:spacing w:before="0" w:after="0" w:line="240" w:lineRule="auto"/>
        <w:ind w:left="-360" w:leftChars="0" w:right="0" w:firstLine="720" w:firstLineChars="0"/>
        <w:contextualSpacing/>
        <w:rPr>
          <w:rFonts w:ascii="Times New Roman" w:hAnsi="Times New Roman"/>
          <w:sz w:val="30"/>
          <w:szCs w:val="30"/>
          <w:u w:val="single"/>
        </w:rPr>
      </w:pPr>
      <w:r>
        <w:rPr>
          <w:rFonts w:ascii="Times New Roman" w:hAnsi="Times New Roman"/>
          <w:sz w:val="30"/>
          <w:szCs w:val="30"/>
          <w:u w:val="single"/>
          <w:lang w:val="en-US"/>
        </w:rPr>
        <w:t xml:space="preserve">4.4 </w:t>
      </w:r>
      <w:r>
        <w:rPr>
          <w:rFonts w:ascii="Times New Roman" w:hAnsi="Times New Roman"/>
          <w:sz w:val="30"/>
          <w:szCs w:val="30"/>
          <w:u w:val="single"/>
        </w:rPr>
        <w:t>Software System Attributes</w:t>
      </w:r>
    </w:p>
    <w:p>
      <w:pPr>
        <w:pStyle w:val="27"/>
        <w:spacing w:before="0" w:after="0" w:line="240" w:lineRule="auto"/>
        <w:ind w:left="720" w:right="0" w:firstLine="0"/>
        <w:contextualSpacing/>
        <w:rPr>
          <w:rFonts w:ascii="Times New Roman" w:hAnsi="Times New Roman"/>
          <w:sz w:val="24"/>
          <w:szCs w:val="24"/>
        </w:rPr>
      </w:pPr>
      <w:r>
        <w:rPr>
          <w:rFonts w:ascii="Times New Roman" w:hAnsi="Times New Roman"/>
          <w:sz w:val="24"/>
          <w:szCs w:val="24"/>
          <w:lang w:val="en-US"/>
        </w:rPr>
        <w:t xml:space="preserve">4.4.1 </w:t>
      </w:r>
      <w:r>
        <w:rPr>
          <w:rFonts w:ascii="Times New Roman" w:hAnsi="Times New Roman"/>
          <w:sz w:val="24"/>
          <w:szCs w:val="24"/>
        </w:rPr>
        <w:t xml:space="preserve"> </w:t>
      </w:r>
      <w:r>
        <w:rPr>
          <w:rFonts w:ascii="Times New Roman" w:hAnsi="Times New Roman"/>
          <w:sz w:val="30"/>
          <w:szCs w:val="30"/>
        </w:rPr>
        <w:t>Reliability</w:t>
      </w:r>
      <w:r>
        <w:rPr>
          <w:rFonts w:ascii="Times New Roman" w:hAnsi="Times New Roman"/>
          <w:sz w:val="24"/>
          <w:szCs w:val="24"/>
        </w:rPr>
        <w:t>:</w:t>
      </w:r>
    </w:p>
    <w:p>
      <w:pPr>
        <w:ind w:left="360" w:right="0" w:firstLine="720"/>
        <w:rPr>
          <w:sz w:val="24"/>
          <w:szCs w:val="24"/>
        </w:rPr>
      </w:pPr>
      <w:r>
        <w:rPr>
          <w:sz w:val="24"/>
          <w:szCs w:val="24"/>
        </w:rPr>
        <w:t>The project’s main purpose is to categorize the data, so the will accurately divide the data into good and bad based in the input and it is very reliable to perform  any function that is assigned to do.</w:t>
      </w:r>
    </w:p>
    <w:p>
      <w:pPr>
        <w:pStyle w:val="27"/>
        <w:spacing w:before="0" w:after="0" w:line="240" w:lineRule="auto"/>
        <w:ind w:left="360" w:right="0" w:firstLine="0"/>
        <w:contextualSpacing/>
        <w:rPr>
          <w:rFonts w:ascii="Times New Roman" w:hAnsi="Times New Roman"/>
          <w:sz w:val="24"/>
          <w:szCs w:val="24"/>
        </w:rPr>
      </w:pPr>
    </w:p>
    <w:p>
      <w:pPr>
        <w:pStyle w:val="27"/>
        <w:spacing w:before="0" w:after="0" w:line="240" w:lineRule="auto"/>
        <w:ind w:left="720" w:right="0" w:firstLine="0"/>
        <w:contextualSpacing/>
        <w:rPr>
          <w:rFonts w:ascii="Times New Roman" w:hAnsi="Times New Roman"/>
          <w:sz w:val="24"/>
          <w:szCs w:val="24"/>
        </w:rPr>
      </w:pPr>
      <w:r>
        <w:rPr>
          <w:rFonts w:ascii="Times New Roman" w:hAnsi="Times New Roman"/>
          <w:sz w:val="30"/>
          <w:szCs w:val="30"/>
          <w:lang w:val="en-US"/>
        </w:rPr>
        <w:t xml:space="preserve">4.4.2 </w:t>
      </w:r>
      <w:r>
        <w:rPr>
          <w:rFonts w:ascii="Times New Roman" w:hAnsi="Times New Roman"/>
          <w:sz w:val="30"/>
          <w:szCs w:val="30"/>
        </w:rPr>
        <w:t>Availability</w:t>
      </w:r>
      <w:r>
        <w:rPr>
          <w:rFonts w:ascii="Times New Roman" w:hAnsi="Times New Roman"/>
          <w:sz w:val="24"/>
          <w:szCs w:val="24"/>
        </w:rPr>
        <w:t>:</w:t>
      </w:r>
    </w:p>
    <w:p>
      <w:pPr>
        <w:ind w:left="360" w:right="0" w:firstLine="360"/>
        <w:rPr>
          <w:sz w:val="24"/>
          <w:szCs w:val="24"/>
        </w:rPr>
      </w:pPr>
      <w:r>
        <w:rPr>
          <w:sz w:val="24"/>
          <w:szCs w:val="24"/>
        </w:rPr>
        <w:t>The project will be available when functioning on demand in any intervals of time. The functionality of the project will not depend on any external services such as internet or any other hardware support and it is proportion of time in a system.</w:t>
      </w:r>
    </w:p>
    <w:p>
      <w:pPr>
        <w:pStyle w:val="27"/>
        <w:spacing w:before="0" w:after="0" w:line="240" w:lineRule="auto"/>
        <w:ind w:left="360" w:right="0" w:firstLine="0"/>
        <w:contextualSpacing/>
        <w:rPr>
          <w:rFonts w:ascii="Times New Roman" w:hAnsi="Times New Roman"/>
          <w:sz w:val="24"/>
          <w:szCs w:val="24"/>
        </w:rPr>
      </w:pPr>
    </w:p>
    <w:p>
      <w:pPr>
        <w:pStyle w:val="27"/>
        <w:spacing w:before="0" w:after="0" w:line="240" w:lineRule="auto"/>
        <w:ind w:left="720" w:right="0" w:firstLine="0"/>
        <w:contextualSpacing/>
        <w:rPr>
          <w:rFonts w:ascii="Times New Roman" w:hAnsi="Times New Roman"/>
          <w:sz w:val="24"/>
          <w:szCs w:val="24"/>
        </w:rPr>
      </w:pPr>
      <w:r>
        <w:rPr>
          <w:rFonts w:ascii="Times New Roman" w:hAnsi="Times New Roman"/>
          <w:sz w:val="30"/>
          <w:szCs w:val="30"/>
          <w:lang w:val="en-US"/>
        </w:rPr>
        <w:t>4.4.3</w:t>
      </w:r>
      <w:r>
        <w:rPr>
          <w:rFonts w:ascii="Times New Roman" w:hAnsi="Times New Roman"/>
          <w:sz w:val="30"/>
          <w:szCs w:val="30"/>
        </w:rPr>
        <w:t xml:space="preserve"> Security</w:t>
      </w:r>
      <w:r>
        <w:rPr>
          <w:rFonts w:ascii="Times New Roman" w:hAnsi="Times New Roman"/>
          <w:sz w:val="24"/>
          <w:szCs w:val="24"/>
        </w:rPr>
        <w:t>:</w:t>
      </w:r>
    </w:p>
    <w:p>
      <w:pPr>
        <w:pStyle w:val="27"/>
        <w:spacing w:before="0" w:after="0" w:line="240" w:lineRule="auto"/>
        <w:ind w:left="360" w:right="0" w:firstLine="360"/>
        <w:contextualSpacing/>
        <w:rPr>
          <w:rFonts w:ascii="Times New Roman" w:hAnsi="Times New Roman"/>
          <w:sz w:val="24"/>
          <w:szCs w:val="24"/>
        </w:rPr>
      </w:pPr>
      <w:r>
        <w:rPr>
          <w:rFonts w:ascii="Times New Roman" w:hAnsi="Times New Roman"/>
          <w:sz w:val="24"/>
          <w:szCs w:val="24"/>
        </w:rPr>
        <w:t>The project will assure that security will monitor the risk, threats and never disclose any personal information of the users, and the analysis is only for personal reference so it very secure.</w:t>
      </w:r>
    </w:p>
    <w:p>
      <w:pPr>
        <w:pStyle w:val="27"/>
        <w:spacing w:before="0" w:after="0" w:line="240" w:lineRule="auto"/>
        <w:ind w:left="360" w:right="0" w:firstLine="360"/>
        <w:contextualSpacing/>
        <w:rPr>
          <w:rFonts w:ascii="Times New Roman" w:hAnsi="Times New Roman"/>
          <w:sz w:val="24"/>
          <w:szCs w:val="24"/>
        </w:rPr>
      </w:pPr>
    </w:p>
    <w:p>
      <w:pPr>
        <w:pStyle w:val="27"/>
        <w:spacing w:before="0" w:after="0" w:line="240" w:lineRule="auto"/>
        <w:ind w:left="360" w:right="0" w:firstLine="0"/>
        <w:contextualSpacing/>
        <w:rPr>
          <w:rFonts w:ascii="Times New Roman" w:hAnsi="Times New Roman"/>
          <w:sz w:val="30"/>
          <w:szCs w:val="30"/>
        </w:rPr>
      </w:pPr>
    </w:p>
    <w:p>
      <w:pPr>
        <w:pStyle w:val="27"/>
        <w:spacing w:before="0" w:after="0" w:line="240" w:lineRule="auto"/>
        <w:ind w:left="720" w:right="0" w:firstLine="0"/>
        <w:contextualSpacing/>
        <w:rPr>
          <w:rFonts w:ascii="Times New Roman" w:hAnsi="Times New Roman"/>
          <w:sz w:val="30"/>
          <w:szCs w:val="30"/>
        </w:rPr>
      </w:pPr>
      <w:r>
        <w:rPr>
          <w:rFonts w:ascii="Times New Roman" w:hAnsi="Times New Roman"/>
          <w:sz w:val="30"/>
          <w:szCs w:val="30"/>
          <w:lang w:val="en-US"/>
        </w:rPr>
        <w:t xml:space="preserve">4.4.4 </w:t>
      </w:r>
      <w:r>
        <w:rPr>
          <w:rFonts w:ascii="Times New Roman" w:hAnsi="Times New Roman"/>
          <w:sz w:val="30"/>
          <w:szCs w:val="30"/>
        </w:rPr>
        <w:t>Portability:</w:t>
      </w:r>
    </w:p>
    <w:p>
      <w:pPr>
        <w:pStyle w:val="27"/>
        <w:rPr>
          <w:rFonts w:ascii="Times New Roman" w:hAnsi="Times New Roman"/>
          <w:sz w:val="24"/>
          <w:szCs w:val="24"/>
        </w:rPr>
      </w:pPr>
      <w:r>
        <w:rPr>
          <w:rFonts w:ascii="Times New Roman" w:hAnsi="Times New Roman"/>
          <w:sz w:val="24"/>
          <w:szCs w:val="24"/>
        </w:rPr>
        <w:t>This project is portable to any operating system and can be deployed as required</w:t>
      </w:r>
    </w:p>
    <w:p>
      <w:pPr>
        <w:pStyle w:val="27"/>
        <w:rPr>
          <w:rFonts w:ascii="Times New Roman" w:hAnsi="Times New Roman"/>
          <w:sz w:val="24"/>
          <w:szCs w:val="24"/>
        </w:rPr>
      </w:pPr>
      <w:r>
        <w:rPr>
          <w:rFonts w:ascii="Times New Roman" w:hAnsi="Times New Roman"/>
          <w:sz w:val="24"/>
          <w:szCs w:val="24"/>
        </w:rPr>
        <w:t>Such that no external mechanism is required and also it maintains the same level of security.</w:t>
      </w:r>
    </w:p>
    <w:p>
      <w:pPr>
        <w:pStyle w:val="27"/>
        <w:spacing w:before="0" w:after="0" w:line="240" w:lineRule="auto"/>
        <w:ind w:left="360" w:right="0" w:firstLine="0"/>
        <w:contextualSpacing/>
        <w:rPr>
          <w:rFonts w:ascii="Times New Roman" w:hAnsi="Times New Roman"/>
          <w:sz w:val="24"/>
          <w:szCs w:val="24"/>
        </w:rPr>
      </w:pPr>
    </w:p>
    <w:p>
      <w:pPr>
        <w:pStyle w:val="27"/>
        <w:spacing w:before="0" w:after="0" w:line="240" w:lineRule="auto"/>
        <w:ind w:left="360" w:right="0" w:firstLine="0"/>
        <w:contextualSpacing/>
        <w:rPr>
          <w:rFonts w:ascii="Times New Roman" w:hAnsi="Times New Roman"/>
          <w:sz w:val="24"/>
          <w:szCs w:val="24"/>
        </w:rPr>
      </w:pPr>
    </w:p>
    <w:p>
      <w:pPr>
        <w:pStyle w:val="27"/>
        <w:spacing w:before="0" w:after="0" w:line="240" w:lineRule="auto"/>
        <w:ind w:left="720" w:right="0" w:firstLine="0"/>
        <w:contextualSpacing/>
        <w:rPr>
          <w:rFonts w:ascii="Times New Roman" w:hAnsi="Times New Roman"/>
          <w:sz w:val="30"/>
          <w:szCs w:val="30"/>
        </w:rPr>
      </w:pPr>
      <w:r>
        <w:rPr>
          <w:rFonts w:ascii="Times New Roman" w:hAnsi="Times New Roman"/>
          <w:sz w:val="30"/>
          <w:szCs w:val="30"/>
          <w:lang w:val="en-US"/>
        </w:rPr>
        <w:t xml:space="preserve">4.4.5 </w:t>
      </w:r>
      <w:r>
        <w:rPr>
          <w:rFonts w:ascii="Times New Roman" w:hAnsi="Times New Roman"/>
          <w:sz w:val="30"/>
          <w:szCs w:val="30"/>
        </w:rPr>
        <w:t>Maintainability:</w:t>
      </w:r>
    </w:p>
    <w:p>
      <w:pPr>
        <w:pStyle w:val="27"/>
        <w:rPr>
          <w:rFonts w:ascii="Times New Roman" w:hAnsi="Times New Roman"/>
          <w:sz w:val="24"/>
          <w:szCs w:val="24"/>
        </w:rPr>
      </w:pPr>
      <w:r>
        <w:rPr>
          <w:rFonts w:ascii="Times New Roman" w:hAnsi="Times New Roman"/>
          <w:sz w:val="24"/>
          <w:szCs w:val="24"/>
        </w:rPr>
        <w:t>The project is very precise and  optimized it for execution so that storage is less for execution.</w:t>
      </w:r>
    </w:p>
    <w:p>
      <w:pPr>
        <w:pStyle w:val="27"/>
        <w:rPr>
          <w:rFonts w:ascii="Times New Roman" w:hAnsi="Times New Roman"/>
          <w:sz w:val="24"/>
          <w:szCs w:val="24"/>
        </w:rPr>
      </w:pPr>
      <w:r>
        <w:rPr>
          <w:rFonts w:ascii="Times New Roman" w:hAnsi="Times New Roman"/>
          <w:sz w:val="24"/>
          <w:szCs w:val="24"/>
        </w:rPr>
        <w:t xml:space="preserve"> The code will be well documented. The whole project is modularized to ensure that maintenance is easy.</w:t>
      </w:r>
    </w:p>
    <w:p>
      <w:pPr>
        <w:pStyle w:val="27"/>
        <w:spacing w:before="0" w:after="0" w:line="240" w:lineRule="auto"/>
        <w:ind w:left="360" w:right="0" w:firstLine="0"/>
        <w:contextualSpacing/>
        <w:rPr>
          <w:rFonts w:ascii="Times New Roman" w:hAnsi="Times New Roman"/>
          <w:sz w:val="24"/>
          <w:szCs w:val="24"/>
        </w:rPr>
      </w:pPr>
    </w:p>
    <w:p>
      <w:pPr>
        <w:pStyle w:val="27"/>
        <w:spacing w:before="0" w:after="0" w:line="240" w:lineRule="auto"/>
        <w:ind w:left="360" w:right="0" w:firstLine="0"/>
        <w:contextualSpacing/>
        <w:jc w:val="both"/>
        <w:rPr>
          <w:rFonts w:ascii="Times New Roman" w:hAnsi="Times New Roman"/>
          <w:sz w:val="24"/>
          <w:szCs w:val="24"/>
        </w:rPr>
      </w:pPr>
      <w:r>
        <w:rPr>
          <w:rFonts w:ascii="Times New Roman" w:hAnsi="Times New Roman"/>
          <w:sz w:val="30"/>
          <w:szCs w:val="30"/>
          <w:u w:val="single"/>
          <w:lang w:val="en-US"/>
        </w:rPr>
        <w:t xml:space="preserve">4.5 </w:t>
      </w:r>
      <w:r>
        <w:rPr>
          <w:rFonts w:ascii="Times New Roman" w:hAnsi="Times New Roman"/>
          <w:sz w:val="30"/>
          <w:szCs w:val="30"/>
          <w:u w:val="single"/>
        </w:rPr>
        <w:t>Performance Requirements</w:t>
      </w:r>
      <w:r>
        <w:rPr>
          <w:rFonts w:ascii="Times New Roman" w:hAnsi="Times New Roman"/>
          <w:sz w:val="24"/>
          <w:szCs w:val="24"/>
        </w:rPr>
        <w:t>:</w:t>
      </w:r>
    </w:p>
    <w:p>
      <w:pPr>
        <w:pStyle w:val="27"/>
        <w:spacing w:before="0" w:after="0" w:line="240" w:lineRule="auto"/>
        <w:ind w:left="0" w:right="0" w:firstLine="0"/>
        <w:contextualSpacing/>
        <w:jc w:val="both"/>
        <w:rPr>
          <w:rFonts w:ascii="Times New Roman" w:hAnsi="Times New Roman"/>
          <w:sz w:val="24"/>
          <w:szCs w:val="24"/>
        </w:rPr>
      </w:pPr>
    </w:p>
    <w:p>
      <w:pPr>
        <w:spacing w:before="0" w:after="0" w:line="240" w:lineRule="auto"/>
        <w:ind w:left="720" w:right="0" w:firstLine="0"/>
        <w:jc w:val="both"/>
        <w:rPr>
          <w:sz w:val="24"/>
          <w:szCs w:val="24"/>
        </w:rPr>
      </w:pPr>
      <w:r>
        <w:rPr>
          <w:sz w:val="24"/>
          <w:szCs w:val="24"/>
          <w:lang w:val="en-IN"/>
        </w:rPr>
        <w:t>The performance enhancement makes it easier to make decisions on whether the movie is good or bad for the viewers</w:t>
      </w:r>
      <w:r>
        <w:rPr>
          <w:sz w:val="24"/>
          <w:szCs w:val="24"/>
        </w:rPr>
        <w:t>. The performance can enhanced by increasing the system properties like increasing the Ram etc, for better performance minimum 2GB of Ram is required and the system storage of more than 10GB is required and the so for better performance good hardware is required.</w:t>
      </w:r>
    </w:p>
    <w:p>
      <w:pPr>
        <w:pStyle w:val="27"/>
        <w:spacing w:before="0" w:after="0" w:line="240" w:lineRule="auto"/>
        <w:ind w:left="360" w:right="0" w:firstLine="360"/>
        <w:contextualSpacing/>
        <w:rPr>
          <w:rFonts w:ascii="Times New Roman" w:hAnsi="Times New Roman"/>
          <w:sz w:val="24"/>
          <w:szCs w:val="24"/>
        </w:rPr>
      </w:pPr>
    </w:p>
    <w:p>
      <w:pPr>
        <w:pStyle w:val="27"/>
        <w:spacing w:before="0" w:after="0" w:line="240" w:lineRule="auto"/>
        <w:ind w:left="-360" w:leftChars="0" w:right="0" w:firstLine="720" w:firstLineChars="0"/>
        <w:contextualSpacing/>
        <w:jc w:val="both"/>
        <w:rPr>
          <w:rFonts w:ascii="Times New Roman" w:hAnsi="Times New Roman"/>
          <w:sz w:val="24"/>
          <w:szCs w:val="24"/>
        </w:rPr>
      </w:pPr>
      <w:r>
        <w:rPr>
          <w:rFonts w:ascii="Times New Roman" w:hAnsi="Times New Roman"/>
          <w:sz w:val="30"/>
          <w:szCs w:val="30"/>
          <w:u w:val="single"/>
          <w:lang w:val="en-US"/>
        </w:rPr>
        <w:t xml:space="preserve">4.6 </w:t>
      </w:r>
      <w:r>
        <w:rPr>
          <w:rFonts w:ascii="Times New Roman" w:hAnsi="Times New Roman"/>
          <w:sz w:val="30"/>
          <w:szCs w:val="30"/>
          <w:u w:val="single"/>
        </w:rPr>
        <w:t>Database Requirement</w:t>
      </w:r>
      <w:r>
        <w:rPr>
          <w:rFonts w:ascii="Times New Roman" w:hAnsi="Times New Roman"/>
          <w:sz w:val="24"/>
          <w:szCs w:val="24"/>
        </w:rPr>
        <w:t>:</w:t>
      </w:r>
    </w:p>
    <w:p>
      <w:pPr>
        <w:pStyle w:val="27"/>
        <w:spacing w:before="0" w:after="0" w:line="240" w:lineRule="auto"/>
        <w:ind w:left="360" w:right="0" w:firstLine="0"/>
        <w:contextualSpacing/>
        <w:jc w:val="both"/>
        <w:rPr>
          <w:rFonts w:ascii="Times New Roman" w:hAnsi="Times New Roman"/>
          <w:sz w:val="24"/>
          <w:szCs w:val="24"/>
        </w:rPr>
      </w:pPr>
      <w:r>
        <w:rPr>
          <w:rFonts w:ascii="Times New Roman" w:hAnsi="Times New Roman"/>
          <w:sz w:val="24"/>
          <w:szCs w:val="24"/>
        </w:rPr>
        <w:t>The database is required to store the huge datasets and Hadoop S3 is used for this purpose.</w:t>
      </w:r>
    </w:p>
    <w:p>
      <w:pPr>
        <w:pStyle w:val="27"/>
        <w:spacing w:before="0" w:after="0" w:line="240" w:lineRule="auto"/>
        <w:contextualSpacing/>
        <w:rPr>
          <w:rFonts w:ascii="Times New Roman" w:hAnsi="Times New Roman"/>
          <w:sz w:val="24"/>
          <w:szCs w:val="24"/>
        </w:rPr>
      </w:pPr>
    </w:p>
    <w:p>
      <w:pPr>
        <w:pStyle w:val="27"/>
        <w:spacing w:before="0" w:after="0" w:line="240" w:lineRule="auto"/>
        <w:ind w:left="0" w:right="0" w:firstLine="0"/>
        <w:contextualSpacing/>
        <w:rPr>
          <w:rFonts w:ascii="Times New Roman" w:hAnsi="Times New Roman"/>
          <w:sz w:val="24"/>
          <w:szCs w:val="24"/>
        </w:rPr>
      </w:pPr>
    </w:p>
    <w:p>
      <w:pPr>
        <w:pStyle w:val="27"/>
        <w:spacing w:before="0" w:after="0" w:line="240" w:lineRule="auto"/>
        <w:ind w:left="-360" w:leftChars="0" w:right="0" w:firstLine="720" w:firstLineChars="0"/>
        <w:contextualSpacing/>
        <w:rPr>
          <w:rFonts w:ascii="Times New Roman" w:hAnsi="Times New Roman"/>
          <w:sz w:val="24"/>
          <w:szCs w:val="24"/>
        </w:rPr>
      </w:pPr>
      <w:r>
        <w:rPr>
          <w:rFonts w:ascii="Times New Roman" w:hAnsi="Times New Roman"/>
          <w:sz w:val="30"/>
          <w:szCs w:val="30"/>
          <w:u w:val="single"/>
          <w:lang w:val="en-US"/>
        </w:rPr>
        <w:t xml:space="preserve">4.7 </w:t>
      </w:r>
      <w:r>
        <w:rPr>
          <w:rFonts w:ascii="Times New Roman" w:hAnsi="Times New Roman"/>
          <w:sz w:val="30"/>
          <w:szCs w:val="30"/>
          <w:u w:val="single"/>
        </w:rPr>
        <w:t>Design Constraints</w:t>
      </w:r>
      <w:r>
        <w:rPr>
          <w:rFonts w:ascii="Times New Roman" w:hAnsi="Times New Roman"/>
          <w:sz w:val="24"/>
          <w:szCs w:val="24"/>
        </w:rPr>
        <w:t>:</w:t>
      </w:r>
    </w:p>
    <w:p>
      <w:pPr>
        <w:pStyle w:val="27"/>
        <w:spacing w:before="0" w:after="0" w:line="240" w:lineRule="auto"/>
        <w:contextualSpacing/>
        <w:rPr>
          <w:rFonts w:ascii="Times New Roman" w:hAnsi="Times New Roman"/>
          <w:sz w:val="24"/>
          <w:szCs w:val="24"/>
        </w:rPr>
      </w:pPr>
      <w:r>
        <w:rPr>
          <w:rFonts w:ascii="Times New Roman" w:hAnsi="Times New Roman"/>
          <w:sz w:val="24"/>
          <w:szCs w:val="24"/>
        </w:rPr>
        <w:t>The design of the project is not so costly as all the software used are the open source software and thus the cost is low and speed of the project is very high as the parallel programming is used using HPC tool like Hadoop. Thus design is very optimized as supports high speed and produce almost accurate results.</w:t>
      </w:r>
    </w:p>
    <w:p>
      <w:pPr>
        <w:pStyle w:val="27"/>
        <w:spacing w:before="0" w:after="0" w:line="240" w:lineRule="auto"/>
        <w:ind w:left="360" w:right="0" w:firstLine="0"/>
        <w:contextualSpacing/>
        <w:rPr>
          <w:rFonts w:ascii="Times New Roman" w:hAnsi="Times New Roman"/>
          <w:sz w:val="24"/>
          <w:szCs w:val="24"/>
        </w:rPr>
      </w:pPr>
    </w:p>
    <w:p>
      <w:pPr>
        <w:pStyle w:val="27"/>
        <w:spacing w:before="0" w:after="0" w:line="240" w:lineRule="auto"/>
        <w:ind w:left="-360" w:leftChars="0" w:right="0" w:firstLine="720" w:firstLineChars="0"/>
        <w:contextualSpacing/>
        <w:rPr>
          <w:rFonts w:ascii="Times New Roman" w:hAnsi="Times New Roman"/>
          <w:sz w:val="24"/>
          <w:szCs w:val="24"/>
          <w:u w:val="single"/>
        </w:rPr>
      </w:pPr>
      <w:r>
        <w:rPr>
          <w:rFonts w:ascii="Times New Roman" w:hAnsi="Times New Roman"/>
          <w:sz w:val="30"/>
          <w:szCs w:val="30"/>
          <w:u w:val="single"/>
          <w:lang w:val="en-US"/>
        </w:rPr>
        <w:t xml:space="preserve">4.8 </w:t>
      </w:r>
      <w:r>
        <w:rPr>
          <w:rFonts w:ascii="Times New Roman" w:hAnsi="Times New Roman"/>
          <w:sz w:val="30"/>
          <w:szCs w:val="30"/>
          <w:u w:val="single"/>
        </w:rPr>
        <w:t>Other Requirements</w:t>
      </w:r>
      <w:r>
        <w:rPr>
          <w:rFonts w:ascii="Times New Roman" w:hAnsi="Times New Roman"/>
          <w:sz w:val="24"/>
          <w:szCs w:val="24"/>
          <w:u w:val="single"/>
        </w:rPr>
        <w:t>:</w:t>
      </w:r>
    </w:p>
    <w:p>
      <w:pPr>
        <w:pStyle w:val="27"/>
        <w:spacing w:before="0" w:after="0" w:line="240" w:lineRule="auto"/>
        <w:ind w:left="360" w:right="0" w:firstLine="360"/>
        <w:contextualSpacing/>
        <w:rPr>
          <w:rFonts w:ascii="Times New Roman" w:hAnsi="Times New Roman"/>
          <w:sz w:val="24"/>
          <w:szCs w:val="24"/>
        </w:rPr>
      </w:pPr>
      <w:r>
        <w:rPr>
          <w:rFonts w:ascii="Times New Roman" w:hAnsi="Times New Roman"/>
          <w:sz w:val="24"/>
          <w:szCs w:val="24"/>
        </w:rPr>
        <w:t>The Internet Access to World Wide Web is required for references and information for the completion of the project.</w:t>
      </w:r>
    </w:p>
    <w:p>
      <w:pPr>
        <w:rPr>
          <w:b/>
        </w:rPr>
      </w:pPr>
    </w:p>
    <w:p>
      <w:pPr>
        <w:rPr>
          <w:b/>
        </w:rPr>
      </w:pPr>
    </w:p>
    <w:p>
      <w:pPr>
        <w:rPr>
          <w:b/>
          <w:lang w:val="en-US"/>
        </w:rPr>
      </w:pPr>
      <w:r>
        <w:rPr>
          <w:b/>
          <w:lang w:val="en-US"/>
        </w:rPr>
        <w:t xml:space="preserve">      </w:t>
      </w: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both"/>
        <w:rPr>
          <w:b/>
          <w:sz w:val="32"/>
          <w:szCs w:val="32"/>
          <w:lang w:val="en-US"/>
        </w:rPr>
      </w:pPr>
    </w:p>
    <w:p>
      <w:pPr>
        <w:ind w:left="0" w:right="0" w:firstLine="0"/>
        <w:jc w:val="center"/>
        <w:rPr>
          <w:b/>
          <w:sz w:val="36"/>
          <w:szCs w:val="36"/>
          <w:lang w:val="en-US"/>
        </w:rPr>
      </w:pPr>
      <w:r>
        <w:rPr>
          <w:b/>
          <w:sz w:val="32"/>
          <w:szCs w:val="32"/>
          <w:lang w:val="en-US"/>
        </w:rPr>
        <w:t>5</w:t>
      </w:r>
      <w:r>
        <w:rPr>
          <w:b/>
          <w:sz w:val="28"/>
          <w:szCs w:val="28"/>
          <w:lang w:val="en-US"/>
        </w:rPr>
        <w:t xml:space="preserve">. </w:t>
      </w:r>
      <w:r>
        <w:rPr>
          <w:b/>
          <w:lang w:val="en-US"/>
        </w:rPr>
        <w:t xml:space="preserve"> </w:t>
      </w:r>
      <w:r>
        <w:rPr>
          <w:b/>
          <w:sz w:val="36"/>
          <w:szCs w:val="36"/>
          <w:lang w:val="en-US"/>
        </w:rPr>
        <w:t>Design</w:t>
      </w:r>
    </w:p>
    <w:p>
      <w:pPr>
        <w:rPr>
          <w:b/>
          <w:sz w:val="44"/>
          <w:szCs w:val="44"/>
          <w:lang w:val="en-US"/>
        </w:rPr>
      </w:pPr>
    </w:p>
    <w:p>
      <w:pPr>
        <w:ind w:left="360" w:right="0" w:firstLine="0"/>
        <w:jc w:val="both"/>
        <w:rPr>
          <w:b/>
          <w:bCs/>
          <w:color w:val="333333"/>
        </w:rPr>
      </w:pPr>
      <w:r>
        <w:rPr>
          <w:b/>
          <w:bCs/>
          <w:color w:val="333333"/>
          <w:lang w:val="en-US"/>
        </w:rPr>
        <w:t xml:space="preserve">5.1 </w:t>
      </w:r>
      <w:r>
        <w:rPr>
          <w:b/>
          <w:bCs/>
          <w:color w:val="333333"/>
        </w:rPr>
        <w:t>Introduction</w:t>
      </w:r>
    </w:p>
    <w:p>
      <w:pPr>
        <w:numPr>
          <w:ilvl w:val="1"/>
          <w:numId w:val="5"/>
        </w:numPr>
        <w:jc w:val="both"/>
      </w:pPr>
      <w:r>
        <w:t>Number of Modules</w:t>
      </w:r>
    </w:p>
    <w:p>
      <w:pPr>
        <w:ind w:left="1440" w:right="0" w:firstLine="0"/>
        <w:jc w:val="both"/>
      </w:pPr>
      <w:r>
        <w:t>There are three modules in the design part</w:t>
      </w:r>
    </w:p>
    <w:p>
      <w:pPr>
        <w:ind w:left="1440" w:right="0" w:firstLine="0"/>
        <w:jc w:val="both"/>
      </w:pPr>
      <w:r>
        <w:t xml:space="preserve"> 1. Sentiment Analysis module</w:t>
      </w:r>
    </w:p>
    <w:p>
      <w:pPr>
        <w:ind w:left="1440" w:right="0" w:firstLine="0"/>
        <w:jc w:val="both"/>
      </w:pPr>
      <w:r>
        <w:t xml:space="preserve">  2. Entity Analysis module</w:t>
      </w:r>
    </w:p>
    <w:p>
      <w:pPr>
        <w:ind w:left="1440" w:right="0" w:firstLine="0"/>
        <w:jc w:val="both"/>
      </w:pPr>
      <w:r>
        <w:t xml:space="preserve">  3. Filter Module</w:t>
      </w:r>
    </w:p>
    <w:p>
      <w:pPr>
        <w:numPr>
          <w:ilvl w:val="1"/>
          <w:numId w:val="5"/>
        </w:numPr>
        <w:jc w:val="both"/>
      </w:pPr>
      <w:r>
        <w:t>Modules description</w:t>
      </w:r>
    </w:p>
    <w:p>
      <w:pPr>
        <w:ind w:left="1440" w:right="0" w:firstLine="0"/>
        <w:jc w:val="both"/>
      </w:pPr>
      <w:r>
        <w:t>1. Sentiment Analysis Module performs opinion extraction, sentiment mining</w:t>
      </w:r>
    </w:p>
    <w:p>
      <w:pPr>
        <w:ind w:left="1440" w:right="0" w:firstLine="0"/>
        <w:jc w:val="both"/>
      </w:pPr>
      <w:r>
        <w:t xml:space="preserve"> 2. Entity Analysis module extracts the attributes i.e positive or negative review using the modules</w:t>
      </w:r>
    </w:p>
    <w:p>
      <w:pPr>
        <w:ind w:left="1440" w:right="0" w:firstLine="0"/>
        <w:jc w:val="both"/>
      </w:pPr>
      <w:r>
        <w:t xml:space="preserve">  3. Filter module classifies the entities from the module for the sentiment opinion</w:t>
      </w:r>
    </w:p>
    <w:p>
      <w:pPr>
        <w:ind w:left="360" w:right="0" w:firstLine="0"/>
        <w:jc w:val="both"/>
        <w:rPr>
          <w:b/>
          <w:bCs/>
          <w:color w:val="333333"/>
        </w:rPr>
      </w:pPr>
      <w:r>
        <w:rPr>
          <w:b/>
          <w:bCs/>
          <w:color w:val="333333"/>
          <w:lang w:val="en-US"/>
        </w:rPr>
        <w:t xml:space="preserve">5.2 </w:t>
      </w:r>
      <w:r>
        <w:rPr>
          <w:b/>
          <w:bCs/>
          <w:color w:val="333333"/>
        </w:rPr>
        <w:t>Architecture Design</w:t>
      </w:r>
    </w:p>
    <w:p>
      <w:pPr>
        <w:numPr>
          <w:ilvl w:val="1"/>
          <w:numId w:val="5"/>
        </w:numPr>
        <w:jc w:val="both"/>
      </w:pPr>
      <w:r>
        <w:t>The architectural design is the design of the entire software system; it gives a high-level overview of the software system, it provides information on the decomposition of the system into modules (classes), dependencies between modules, hierarchy and partitioning of the software modules.</w:t>
      </w:r>
    </w:p>
    <w:p>
      <w:r>
        <w:rPr>
          <w:rFonts w:ascii="Times New Roman" w:hAnsi="Times New Roman" w:eastAsia="Times New Roman" w:cs="Times New Roman"/>
          <w:color w:val="auto"/>
          <w:sz w:val="24"/>
          <w:szCs w:val="24"/>
          <w:lang w:val="en-US" w:eastAsia="en-US" w:bidi="ar-SA"/>
        </w:rPr>
        <w:pict>
          <v:rect id="shape_0" o:spid="_x0000_s1028" style="position:absolute;left:0;margin-left:0pt;margin-top:0pt;height:279.35pt;width:386.15pt;rotation:0f;z-index:251660288;" o:ole="f" fillcolor="#FFFFFF" filled="t" o:preferrelative="t" stroked="f" coordsize="21600,21600">
            <v:imagedata gain="65536f" blacklevel="0f" gamma="0" o:title="" r:id="rId9"/>
            <o:lock v:ext="edit" position="f" selection="f" grouping="f" rotation="f" cropping="f" text="f" aspectratio="t"/>
          </v:rect>
        </w:pict>
      </w:r>
    </w:p>
    <w:p/>
    <w:p/>
    <w:p>
      <w:pPr>
        <w:rPr>
          <w:b/>
          <w:bCs/>
          <w:lang w:val="en-US"/>
        </w:rPr>
      </w:pPr>
    </w:p>
    <w:p>
      <w:pPr>
        <w:rPr>
          <w:b/>
          <w:bCs/>
          <w:lang w:val="en-US"/>
        </w:rPr>
      </w:pPr>
    </w:p>
    <w:p>
      <w:pPr>
        <w:rPr>
          <w:b/>
          <w:bCs/>
          <w:lang w:val="en-US"/>
        </w:rPr>
      </w:pPr>
    </w:p>
    <w:p>
      <w:pPr>
        <w:rPr>
          <w:b/>
          <w:bCs/>
          <w:lang w:val="en-US"/>
        </w:rPr>
      </w:pPr>
      <w:r>
        <w:rPr>
          <w:b/>
          <w:bCs/>
          <w:lang w:val="en-US"/>
        </w:rPr>
        <w:t>5.3    GRAPHICAL USER INTERFACE</w:t>
      </w:r>
    </w:p>
    <w:p>
      <w:pPr>
        <w:rPr>
          <w:lang w:val="en-US"/>
        </w:rPr>
      </w:pPr>
    </w:p>
    <w:p/>
    <w:p/>
    <w:p/>
    <w:p/>
    <w:p/>
    <w:p/>
    <w:p/>
    <w:p/>
    <w:p/>
    <w:p/>
    <w:p/>
    <w:p/>
    <w:p/>
    <w:p/>
    <w:p/>
    <w:p/>
    <w:p/>
    <w:p/>
    <w:p/>
    <w:p/>
    <w:p/>
    <w:p/>
    <w:p>
      <w:r>
        <w:rPr>
          <w:rFonts w:ascii="Times New Roman" w:hAnsi="Times New Roman" w:eastAsia="Times New Roman" w:cs="Times New Roman"/>
          <w:color w:val="auto"/>
          <w:sz w:val="24"/>
          <w:szCs w:val="24"/>
          <w:lang w:val="en-US" w:eastAsia="en-US" w:bidi="ar-SA"/>
        </w:rPr>
        <w:pict>
          <v:rect id="shape_0" o:spid="_x0000_s1029" style="position:absolute;left:0;margin-left:19.5pt;margin-top:11.65pt;height:174.4pt;width:478.15pt;rotation:0f;z-index:251661312;" o:ole="f" fillcolor="#FFFFFF" filled="t" o:preferrelative="t" stroked="f" coordsize="21600,21600">
            <v:imagedata gain="65536f" blacklevel="0f" gamma="0" o:title="" r:id="rId10"/>
            <o:lock v:ext="edit" position="f" selection="f" grouping="f" rotation="f" cropping="f" text="f" aspectratio="t"/>
          </v:rect>
        </w:pict>
      </w:r>
    </w:p>
    <w:p/>
    <w:p/>
    <w:p/>
    <w:p/>
    <w:p/>
    <w:p/>
    <w:p/>
    <w:p/>
    <w:p/>
    <w:p/>
    <w:p/>
    <w:p/>
    <w:p/>
    <w:p/>
    <w:p>
      <w:r>
        <w:rPr>
          <w:rFonts w:ascii="Times New Roman" w:hAnsi="Times New Roman" w:eastAsia="Times New Roman" w:cs="Times New Roman"/>
          <w:color w:val="auto"/>
          <w:sz w:val="24"/>
          <w:szCs w:val="24"/>
          <w:lang w:val="en-US" w:eastAsia="en-US" w:bidi="ar-SA"/>
        </w:rPr>
        <w:pict>
          <v:shape id="Picture 18" o:spid="_x0000_s1030" type="#_x0000_t75" style="position:absolute;left:0;margin-left:276.4pt;margin-top:11.35pt;height:129.75pt;width:218.25pt;mso-wrap-distance-bottom:0pt;mso-wrap-distance-left:0pt;mso-wrap-distance-right:0pt;mso-wrap-distance-top:0pt;rotation:0f;z-index:251671552;" o:ole="f" fillcolor="#FFFFFF" filled="f" o:preferrelative="t" stroked="f" coordorigin="0,0" coordsize="21600,21600">
            <v:fill on="f" color2="#FFFFFF" focus="0%"/>
            <v:imagedata gain="65536f" blacklevel="0f" gamma="0" o:title="" r:id="rId11"/>
            <o:lock v:ext="edit" position="f" selection="f" grouping="f" rotation="f" cropping="f" text="f" aspectratio="t"/>
            <w10:wrap type="square" side="largest"/>
          </v:shape>
        </w:pict>
      </w:r>
    </w:p>
    <w:p/>
    <w:p>
      <w:r>
        <w:rPr>
          <w:rFonts w:ascii="Times New Roman" w:hAnsi="Times New Roman" w:eastAsia="Times New Roman" w:cs="Times New Roman"/>
          <w:color w:val="auto"/>
          <w:sz w:val="24"/>
          <w:szCs w:val="24"/>
          <w:lang w:val="en-US" w:eastAsia="en-US" w:bidi="ar-SA"/>
        </w:rPr>
        <w:pict>
          <v:rect id="shape_0" o:spid="_x0000_s1031" style="position:absolute;left:0;margin-left:-30.75pt;margin-top:4.2pt;height:147.3pt;width:281.55pt;rotation:0f;z-index:251672576;" o:ole="f" fillcolor="#FFFFFF" filled="t" o:preferrelative="t" stroked="f" coordsize="21600,21600">
            <v:imagedata gain="65536f" blacklevel="0f" gamma="0" o:title="" r:id="rId12"/>
            <o:lock v:ext="edit" position="f" selection="f" grouping="f" rotation="f" cropping="f" text="f" aspectratio="t"/>
          </v:rect>
        </w:pict>
      </w:r>
    </w:p>
    <w:p/>
    <w:p/>
    <w:p/>
    <w:p/>
    <w:p/>
    <w:p/>
    <w:p/>
    <w:p/>
    <w:p/>
    <w:p/>
    <w:p/>
    <w:p/>
    <w:p/>
    <w:p/>
    <w:p/>
    <w:p/>
    <w:p/>
    <w:p/>
    <w:p/>
    <w:p/>
    <w:p/>
    <w:p/>
    <w:p/>
    <w:p/>
    <w:p/>
    <w:p/>
    <w:p/>
    <w:p>
      <w:pPr>
        <w:rPr>
          <w:b/>
          <w:bCs w:val="0"/>
          <w:color w:val="333333"/>
          <w:sz w:val="28"/>
          <w:szCs w:val="28"/>
        </w:rPr>
      </w:pPr>
      <w:r>
        <w:rPr>
          <w:b/>
          <w:bCs w:val="0"/>
          <w:color w:val="333333"/>
          <w:sz w:val="28"/>
          <w:szCs w:val="28"/>
          <w:lang w:val="en-US"/>
        </w:rPr>
        <w:t xml:space="preserve">5.4  </w:t>
      </w:r>
      <w:r>
        <w:rPr>
          <w:b/>
          <w:bCs w:val="0"/>
          <w:color w:val="333333"/>
          <w:sz w:val="28"/>
          <w:szCs w:val="28"/>
        </w:rPr>
        <w:t>Class Diagram</w:t>
      </w:r>
    </w:p>
    <w:p>
      <w:pPr>
        <w:rPr>
          <w:b/>
          <w:bCs w:val="0"/>
          <w:color w:val="333333"/>
          <w:sz w:val="28"/>
          <w:szCs w:val="28"/>
        </w:rPr>
      </w:pPr>
      <w:r>
        <w:rPr>
          <w:rFonts w:ascii="Times New Roman" w:hAnsi="Times New Roman" w:eastAsia="Times New Roman" w:cs="Times New Roman"/>
          <w:color w:val="auto"/>
          <w:sz w:val="24"/>
          <w:szCs w:val="24"/>
          <w:lang w:val="en-US" w:eastAsia="en-US" w:bidi="ar-SA"/>
        </w:rPr>
        <w:pict>
          <v:rect id="shape_0" o:spid="_x0000_s1032" style="position:absolute;left:0;margin-left:0.35pt;margin-top:12.35pt;height:256.75pt;width:468.15pt;rotation:0f;z-index:251673600;" o:ole="f" fillcolor="#FFFFFF" filled="t" o:preferrelative="t" stroked="f" coordsize="21600,21600">
            <v:imagedata gain="65536f" blacklevel="0f" gamma="0" o:title="" r:id="rId13"/>
            <o:lock v:ext="edit" position="f" selection="f" grouping="f" rotation="f" cropping="f" text="f" aspectratio="t"/>
          </v:rect>
        </w:pict>
      </w:r>
    </w:p>
    <w:p/>
    <w:p>
      <w:pPr>
        <w:rPr>
          <w:b/>
          <w:bCs w:val="0"/>
          <w:color w:val="333333"/>
          <w:sz w:val="28"/>
          <w:szCs w:val="28"/>
        </w:rPr>
      </w:pPr>
    </w:p>
    <w:p/>
    <w:p/>
    <w:p/>
    <w:p/>
    <w:p/>
    <w:p/>
    <w:p/>
    <w:p/>
    <w:p/>
    <w:p/>
    <w:p/>
    <w:p/>
    <w:p/>
    <w:p/>
    <w:p/>
    <w:p/>
    <w:p/>
    <w:p/>
    <w:p/>
    <w:p/>
    <w:p/>
    <w:p/>
    <w:p/>
    <w:p/>
    <w:p/>
    <w:p/>
    <w:p/>
    <w:p/>
    <w:p/>
    <w:p/>
    <w:p/>
    <w:p/>
    <w:p/>
    <w:p/>
    <w:p/>
    <w:p/>
    <w:p/>
    <w:p/>
    <w:p/>
    <w:p/>
    <w:p/>
    <w:p/>
    <w:p/>
    <w:p/>
    <w:p/>
    <w:p/>
    <w:p>
      <w:pPr>
        <w:rPr>
          <w:b/>
          <w:bCs/>
          <w:color w:val="333333"/>
        </w:rPr>
      </w:pPr>
      <w:r>
        <w:rPr>
          <w:b/>
          <w:bCs/>
          <w:color w:val="333333"/>
          <w:lang w:val="en-US"/>
        </w:rPr>
        <w:t xml:space="preserve">5.5  </w:t>
      </w:r>
      <w:r>
        <w:rPr>
          <w:b/>
          <w:bCs/>
          <w:color w:val="333333"/>
        </w:rPr>
        <w:t>Sequence Diagram</w:t>
      </w:r>
    </w:p>
    <w:p>
      <w:pPr>
        <w:rPr>
          <w:b/>
          <w:bCs w:val="0"/>
          <w:color w:val="333333"/>
          <w:sz w:val="28"/>
          <w:szCs w:val="28"/>
        </w:rPr>
      </w:pPr>
    </w:p>
    <w:p>
      <w:pPr>
        <w:rPr>
          <w:b/>
          <w:bCs w:val="0"/>
          <w:color w:val="333333"/>
          <w:sz w:val="28"/>
          <w:szCs w:val="28"/>
        </w:rPr>
      </w:pPr>
      <w:r>
        <w:rPr>
          <w:rFonts w:ascii="Times New Roman" w:hAnsi="Times New Roman" w:eastAsia="Times New Roman" w:cs="Times New Roman"/>
          <w:color w:val="auto"/>
          <w:sz w:val="24"/>
          <w:szCs w:val="24"/>
          <w:lang w:val="en-US" w:eastAsia="en-US" w:bidi="ar-SA"/>
        </w:rPr>
        <w:pict>
          <v:rect id="shape_0" o:spid="_x0000_s1033" style="position:absolute;left:0;margin-left:37.5pt;margin-top:16.1pt;height:307.05pt;width:467.9pt;rotation:0f;z-index:251674624;" o:ole="f" fillcolor="#FFFFFF" filled="t" o:preferrelative="t" stroked="f" coordsize="21600,21600">
            <v:imagedata gain="65536f" blacklevel="0f" gamma="0" o:title="" r:id="rId14"/>
            <o:lock v:ext="edit" position="f" selection="f" grouping="f" rotation="f" cropping="f" text="f" aspectratio="t"/>
          </v:rect>
        </w:pict>
      </w: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rPr>
          <w:b/>
          <w:bCs/>
          <w:color w:val="333333"/>
        </w:rPr>
      </w:pPr>
    </w:p>
    <w:p>
      <w:pPr>
        <w:numPr>
          <w:ilvl w:val="0"/>
          <w:numId w:val="6"/>
        </w:numPr>
        <w:rPr>
          <w:b/>
          <w:bCs/>
          <w:color w:val="333333"/>
          <w:lang w:val="en-US"/>
        </w:rPr>
      </w:pPr>
      <w:r>
        <w:rPr>
          <w:b/>
          <w:bCs/>
          <w:color w:val="333333"/>
          <w:lang w:val="en-US"/>
        </w:rPr>
        <w:t xml:space="preserve">6 Metric calculation </w:t>
      </w:r>
    </w:p>
    <w:p>
      <w:pPr>
        <w:rPr>
          <w:b/>
          <w:bCs/>
          <w:color w:val="333333"/>
        </w:rPr>
      </w:pPr>
      <w:r>
        <w:rPr>
          <w:b/>
          <w:bCs/>
          <w:color w:val="333333"/>
          <w:lang w:val="en-US"/>
        </w:rPr>
        <w:t xml:space="preserve"> </w:t>
      </w:r>
      <w:bookmarkStart w:id="0" w:name="_GoBack"/>
      <w:bookmarkEnd w:id="0"/>
    </w:p>
    <w:p>
      <w:pPr>
        <w:rPr>
          <w:b/>
          <w:bCs/>
          <w:color w:val="333333"/>
        </w:rPr>
      </w:pPr>
    </w:p>
    <w:p>
      <w:pPr>
        <w:rPr>
          <w:rFonts w:ascii="NimbusRomNo9L-Regu" w:hAnsi="NimbusRomNo9L-Regu" w:eastAsia="NimbusRomNo9L-Regu"/>
          <w:b/>
          <w:bCs/>
          <w:sz w:val="18"/>
        </w:rPr>
      </w:pPr>
      <w:r>
        <w:rPr>
          <w:rFonts w:ascii="NimbusRomNo9L-Regu" w:hAnsi="NimbusRomNo9L-Regu" w:eastAsia="NimbusRomNo9L-Regu"/>
          <w:b/>
          <w:bCs/>
          <w:sz w:val="18"/>
        </w:rPr>
        <w:t>Mean Squared Error (MSE)</w:t>
      </w:r>
    </w:p>
    <w:p/>
    <w:p>
      <w:pPr>
        <w:jc w:val="left"/>
        <w:rPr>
          <w:rFonts w:eastAsia="NimbusRomNo9L-Regu" w:cs="Times New Roman"/>
          <w:sz w:val="24"/>
          <w:szCs w:val="24"/>
        </w:rPr>
      </w:pPr>
      <w:r>
        <w:rPr>
          <w:rFonts w:eastAsia="NimbusRomNo9L-Regu" w:cs="Times New Roman"/>
          <w:sz w:val="24"/>
          <w:szCs w:val="24"/>
        </w:rPr>
        <w:t xml:space="preserve">We also note that while we obtain significant benefits on </w:t>
      </w:r>
      <w:r>
        <w:rPr>
          <w:rFonts w:eastAsia="NimbusRomNo9L-ReguItal" w:cs="Times New Roman"/>
          <w:sz w:val="24"/>
          <w:szCs w:val="24"/>
        </w:rPr>
        <w:t>Amazon</w:t>
      </w:r>
      <w:r>
        <w:rPr>
          <w:rFonts w:eastAsia="NimbusRomNo9L-ReguItal" w:cs="Times New Roman"/>
          <w:sz w:val="24"/>
          <w:szCs w:val="24"/>
          <w:lang w:val="en-US"/>
        </w:rPr>
        <w:t xml:space="preserve"> </w:t>
      </w:r>
      <w:r>
        <w:rPr>
          <w:rFonts w:eastAsia="NimbusRomNo9L-Regu" w:cs="Times New Roman"/>
          <w:sz w:val="24"/>
          <w:szCs w:val="24"/>
        </w:rPr>
        <w:t>data, the mean-squared-errors for this data</w:t>
      </w:r>
      <w:r>
        <w:rPr>
          <w:rFonts w:eastAsia="NimbusRomNo9L-Regu" w:cs="Times New Roman"/>
          <w:sz w:val="24"/>
          <w:szCs w:val="24"/>
          <w:lang w:val="en-US"/>
        </w:rPr>
        <w:t xml:space="preserve"> </w:t>
      </w:r>
      <w:r>
        <w:rPr>
          <w:rFonts w:eastAsia="NimbusRomNo9L-Regu" w:cs="Times New Roman"/>
          <w:sz w:val="24"/>
          <w:szCs w:val="24"/>
        </w:rPr>
        <w:t>set are by far the highest.</w:t>
      </w:r>
      <w:r>
        <w:rPr>
          <w:rFonts w:eastAsia="NimbusRomNo9L-Regu" w:cs="Times New Roman"/>
          <w:sz w:val="24"/>
          <w:szCs w:val="24"/>
          <w:lang w:val="en-US"/>
        </w:rPr>
        <w:t xml:space="preserve"> </w:t>
      </w:r>
      <w:r>
        <w:rPr>
          <w:rFonts w:eastAsia="NimbusRomNo9L-Regu" w:cs="Times New Roman"/>
          <w:sz w:val="24"/>
          <w:szCs w:val="24"/>
        </w:rPr>
        <w:t xml:space="preserve">One reason is that </w:t>
      </w:r>
      <w:r>
        <w:rPr>
          <w:rFonts w:eastAsia="NimbusRomNo9L-ReguItal" w:cs="Times New Roman"/>
          <w:sz w:val="24"/>
          <w:szCs w:val="24"/>
        </w:rPr>
        <w:t xml:space="preserve">Amazon </w:t>
      </w:r>
      <w:r>
        <w:rPr>
          <w:rFonts w:eastAsia="NimbusRomNo9L-Regu" w:cs="Times New Roman"/>
          <w:sz w:val="24"/>
          <w:szCs w:val="24"/>
        </w:rPr>
        <w:t>users use a full spectrum of ratings from</w:t>
      </w:r>
      <w:r>
        <w:rPr>
          <w:rFonts w:eastAsia="NimbusRomNo9L-Regu" w:cs="Times New Roman"/>
          <w:sz w:val="24"/>
          <w:szCs w:val="24"/>
          <w:lang w:val="en-US"/>
        </w:rPr>
        <w:t xml:space="preserve"> </w:t>
      </w:r>
      <w:r>
        <w:rPr>
          <w:rFonts w:eastAsia="NimbusRomNo9L-Regu" w:cs="Times New Roman"/>
          <w:sz w:val="24"/>
          <w:szCs w:val="24"/>
        </w:rPr>
        <w:t>1 to 5 stars, Another</w:t>
      </w:r>
    </w:p>
    <w:p>
      <w:pPr>
        <w:jc w:val="left"/>
        <w:rPr>
          <w:rFonts w:eastAsia="NimbusRomNo9L-Regu" w:cs="Times New Roman"/>
          <w:sz w:val="24"/>
          <w:szCs w:val="24"/>
        </w:rPr>
      </w:pPr>
      <w:r>
        <w:rPr>
          <w:rFonts w:eastAsia="NimbusRomNo9L-Regu" w:cs="Times New Roman"/>
          <w:sz w:val="24"/>
          <w:szCs w:val="24"/>
        </w:rPr>
        <w:t xml:space="preserve">reason is that our </w:t>
      </w:r>
      <w:r>
        <w:rPr>
          <w:rFonts w:eastAsia="NimbusRomNo9L-ReguItal" w:cs="Times New Roman"/>
          <w:sz w:val="24"/>
          <w:szCs w:val="24"/>
        </w:rPr>
        <w:t xml:space="preserve">Amazon </w:t>
      </w:r>
      <w:r>
        <w:rPr>
          <w:rFonts w:eastAsia="NimbusRomNo9L-Regu" w:cs="Times New Roman"/>
          <w:sz w:val="24"/>
          <w:szCs w:val="24"/>
        </w:rPr>
        <w:t>data has many products and users</w:t>
      </w:r>
    </w:p>
    <w:p>
      <w:pPr>
        <w:jc w:val="left"/>
        <w:rPr>
          <w:rFonts w:eastAsia="NimbusRomNo9L-Regu" w:cs="Times New Roman"/>
          <w:sz w:val="24"/>
          <w:szCs w:val="24"/>
        </w:rPr>
      </w:pPr>
      <w:r>
        <w:rPr>
          <w:rFonts w:eastAsia="NimbusRomNo9L-Regu" w:cs="Times New Roman"/>
          <w:sz w:val="24"/>
          <w:szCs w:val="24"/>
        </w:rPr>
        <w:t>with only a few reviews, so that we cannot do much better than simply</w:t>
      </w:r>
    </w:p>
    <w:p>
      <w:pPr>
        <w:jc w:val="left"/>
        <w:rPr>
          <w:rFonts w:eastAsia="NimbusRomNo9L-Regu" w:cs="Times New Roman"/>
          <w:sz w:val="24"/>
          <w:szCs w:val="24"/>
        </w:rPr>
      </w:pPr>
      <w:r>
        <w:rPr>
          <w:rFonts w:eastAsia="NimbusRomNo9L-Regu" w:cs="Times New Roman"/>
          <w:sz w:val="24"/>
          <w:szCs w:val="24"/>
        </w:rPr>
        <w:t>modeling their bias terms.  bias terms</w:t>
      </w:r>
      <w:r>
        <w:rPr>
          <w:rFonts w:eastAsia="NimbusRomNo9L-Regu" w:cs="Times New Roman"/>
          <w:sz w:val="24"/>
          <w:szCs w:val="24"/>
          <w:lang w:val="en-US"/>
        </w:rPr>
        <w:t xml:space="preserve"> </w:t>
      </w:r>
      <w:r>
        <w:rPr>
          <w:rFonts w:eastAsia="NimbusRomNo9L-Regu" w:cs="Times New Roman"/>
          <w:sz w:val="24"/>
          <w:szCs w:val="24"/>
        </w:rPr>
        <w:t>differ significantly between beginners and experts, so that modeling</w:t>
      </w:r>
      <w:r>
        <w:rPr>
          <w:rFonts w:eastAsia="NimbusRomNo9L-Regu" w:cs="Times New Roman"/>
          <w:sz w:val="24"/>
          <w:szCs w:val="24"/>
          <w:lang w:val="en-US"/>
        </w:rPr>
        <w:t xml:space="preserve"> </w:t>
      </w:r>
      <w:r>
        <w:rPr>
          <w:rFonts w:eastAsia="NimbusRomNo9L-Regu" w:cs="Times New Roman"/>
          <w:sz w:val="24"/>
          <w:szCs w:val="24"/>
        </w:rPr>
        <w:t>expertise proves extremely beneficial on such data.</w:t>
      </w: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rPr>
      </w:pPr>
      <w:r>
        <w:rPr>
          <w:b/>
          <w:lang w:val="en-US"/>
        </w:rPr>
        <w:t xml:space="preserve">6.  </w:t>
      </w:r>
      <w:r>
        <w:rPr>
          <w:b/>
        </w:rPr>
        <w:t>IMPLEMENTATION</w:t>
      </w:r>
    </w:p>
    <w:p>
      <w:pPr>
        <w:rPr>
          <w:b/>
          <w:sz w:val="28"/>
          <w:szCs w:val="28"/>
        </w:rPr>
      </w:pPr>
    </w:p>
    <w:p>
      <w:pPr>
        <w:ind w:left="-131" w:leftChars="0" w:right="0" w:firstLine="1434" w:firstLineChars="0"/>
        <w:jc w:val="left"/>
        <w:rPr>
          <w:sz w:val="28"/>
          <w:szCs w:val="28"/>
        </w:rPr>
      </w:pPr>
      <w:r>
        <w:rPr>
          <w:sz w:val="28"/>
          <w:szCs w:val="28"/>
        </w:rPr>
        <w:t>6.1   Tools Used:</w:t>
      </w:r>
      <w:r>
        <w:rPr>
          <w:sz w:val="28"/>
          <w:szCs w:val="28"/>
          <w:lang w:val="en-US"/>
        </w:rPr>
        <w:t xml:space="preserve"> </w:t>
      </w:r>
      <w:r>
        <w:rPr>
          <w:sz w:val="28"/>
          <w:szCs w:val="28"/>
        </w:rPr>
        <w:t>Hadoop, Eclipse, Java,</w:t>
      </w:r>
    </w:p>
    <w:p>
      <w:pPr>
        <w:ind w:left="-851" w:right="0" w:firstLine="0"/>
        <w:jc w:val="both"/>
        <w:rPr>
          <w:sz w:val="28"/>
          <w:szCs w:val="28"/>
        </w:rPr>
      </w:pPr>
    </w:p>
    <w:p>
      <w:pPr>
        <w:ind w:left="-131" w:leftChars="0" w:right="0" w:firstLine="1434" w:firstLineChars="0"/>
        <w:jc w:val="both"/>
        <w:rPr>
          <w:sz w:val="28"/>
          <w:szCs w:val="28"/>
        </w:rPr>
      </w:pPr>
      <w:r>
        <w:rPr>
          <w:sz w:val="28"/>
          <w:szCs w:val="28"/>
        </w:rPr>
        <w:t>6.2   Technology Used:</w:t>
      </w:r>
      <w:r>
        <w:rPr>
          <w:sz w:val="28"/>
          <w:szCs w:val="28"/>
          <w:lang w:val="en-US"/>
        </w:rPr>
        <w:t xml:space="preserve"> </w:t>
      </w:r>
      <w:r>
        <w:rPr>
          <w:sz w:val="28"/>
          <w:szCs w:val="28"/>
        </w:rPr>
        <w:t>porter's algorithm, Map reduce , naïve bayes</w:t>
      </w:r>
    </w:p>
    <w:p>
      <w:pPr>
        <w:jc w:val="both"/>
        <w:rPr>
          <w:sz w:val="28"/>
          <w:szCs w:val="28"/>
        </w:rPr>
      </w:pPr>
    </w:p>
    <w:p>
      <w:pPr>
        <w:ind w:left="-131" w:leftChars="0" w:right="0" w:firstLine="1434" w:firstLineChars="0"/>
        <w:jc w:val="both"/>
        <w:rPr>
          <w:sz w:val="28"/>
          <w:szCs w:val="28"/>
        </w:rPr>
      </w:pPr>
      <w:r>
        <w:rPr>
          <w:sz w:val="28"/>
          <w:szCs w:val="28"/>
        </w:rPr>
        <w:t>6.3 Overall view of the project in terms of implementation</w:t>
      </w:r>
    </w:p>
    <w:p>
      <w:pPr>
        <w:ind w:left="-851" w:right="0" w:firstLine="0"/>
        <w:jc w:val="both"/>
        <w:rPr>
          <w:sz w:val="28"/>
          <w:szCs w:val="28"/>
        </w:rPr>
      </w:pPr>
    </w:p>
    <w:p>
      <w:pPr>
        <w:ind w:left="-131" w:leftChars="0" w:right="0" w:firstLine="1434" w:firstLineChars="0"/>
        <w:jc w:val="both"/>
        <w:rPr>
          <w:rFonts w:eastAsia="SimSun"/>
          <w:sz w:val="28"/>
          <w:szCs w:val="28"/>
          <w:lang w:val="en-AU" w:eastAsia="zh-CN"/>
        </w:rPr>
      </w:pPr>
      <w:r>
        <w:rPr>
          <w:rFonts w:eastAsia="SimSun"/>
          <w:sz w:val="28"/>
          <w:szCs w:val="28"/>
          <w:lang w:val="en-AU" w:eastAsia="zh-CN"/>
        </w:rPr>
        <w:t>The Project is implemented as follows:</w:t>
      </w:r>
    </w:p>
    <w:p>
      <w:pPr>
        <w:numPr>
          <w:ilvl w:val="0"/>
          <w:numId w:val="7"/>
        </w:numPr>
        <w:ind w:left="2400" w:leftChars="0"/>
        <w:jc w:val="both"/>
        <w:rPr>
          <w:rFonts w:eastAsia="SimSun"/>
          <w:sz w:val="28"/>
          <w:szCs w:val="28"/>
          <w:lang w:eastAsia="zh-CN"/>
        </w:rPr>
      </w:pPr>
      <w:r>
        <w:rPr>
          <w:rFonts w:eastAsia="SimSun"/>
          <w:sz w:val="28"/>
          <w:szCs w:val="28"/>
          <w:lang w:eastAsia="zh-CN"/>
        </w:rPr>
        <w:t>Data Set Identification and Extraction</w:t>
      </w:r>
    </w:p>
    <w:p>
      <w:pPr>
        <w:numPr>
          <w:ilvl w:val="0"/>
          <w:numId w:val="7"/>
        </w:numPr>
        <w:ind w:left="2400" w:leftChars="0"/>
        <w:jc w:val="both"/>
        <w:rPr>
          <w:rFonts w:eastAsia="SimSun"/>
          <w:sz w:val="28"/>
          <w:szCs w:val="28"/>
          <w:lang w:eastAsia="zh-CN"/>
        </w:rPr>
      </w:pPr>
      <w:r>
        <w:rPr>
          <w:rFonts w:eastAsia="SimSun"/>
          <w:sz w:val="28"/>
          <w:szCs w:val="28"/>
          <w:lang w:eastAsia="zh-CN"/>
        </w:rPr>
        <w:t>Pre-processing of data set</w:t>
      </w:r>
    </w:p>
    <w:p>
      <w:pPr>
        <w:numPr>
          <w:ilvl w:val="1"/>
          <w:numId w:val="7"/>
        </w:numPr>
        <w:ind w:left="3120" w:leftChars="0"/>
        <w:jc w:val="both"/>
        <w:rPr>
          <w:rFonts w:eastAsia="SimSun"/>
          <w:sz w:val="28"/>
          <w:szCs w:val="28"/>
          <w:lang w:eastAsia="zh-CN"/>
        </w:rPr>
      </w:pPr>
      <w:r>
        <w:rPr>
          <w:rFonts w:eastAsia="SimSun"/>
          <w:sz w:val="28"/>
          <w:szCs w:val="28"/>
          <w:lang w:eastAsia="zh-CN"/>
        </w:rPr>
        <w:t>Removing  unwanted  attributes</w:t>
      </w:r>
    </w:p>
    <w:p>
      <w:pPr>
        <w:numPr>
          <w:ilvl w:val="1"/>
          <w:numId w:val="7"/>
        </w:numPr>
        <w:ind w:left="3120" w:leftChars="0"/>
        <w:jc w:val="both"/>
        <w:rPr>
          <w:rFonts w:eastAsia="SimSun"/>
          <w:sz w:val="28"/>
          <w:szCs w:val="28"/>
          <w:lang w:eastAsia="zh-CN"/>
        </w:rPr>
      </w:pPr>
      <w:r>
        <w:rPr>
          <w:rFonts w:eastAsia="SimSun"/>
          <w:sz w:val="28"/>
          <w:szCs w:val="28"/>
          <w:lang w:eastAsia="zh-CN"/>
        </w:rPr>
        <w:t>Eliminating  stop  words</w:t>
      </w:r>
    </w:p>
    <w:p>
      <w:pPr>
        <w:numPr>
          <w:ilvl w:val="1"/>
          <w:numId w:val="7"/>
        </w:numPr>
        <w:ind w:left="3120" w:leftChars="0"/>
        <w:jc w:val="both"/>
        <w:rPr>
          <w:rFonts w:eastAsia="SimSun"/>
          <w:sz w:val="28"/>
          <w:szCs w:val="28"/>
          <w:lang w:eastAsia="zh-CN"/>
        </w:rPr>
      </w:pPr>
      <w:r>
        <w:rPr>
          <w:rFonts w:eastAsia="SimSun"/>
          <w:sz w:val="28"/>
          <w:szCs w:val="28"/>
          <w:lang w:eastAsia="zh-CN"/>
        </w:rPr>
        <w:t>Stemming ( Porter’s  algorithm)</w:t>
      </w:r>
    </w:p>
    <w:p>
      <w:pPr>
        <w:numPr>
          <w:ilvl w:val="0"/>
          <w:numId w:val="7"/>
        </w:numPr>
        <w:ind w:left="2400" w:leftChars="0"/>
        <w:jc w:val="both"/>
        <w:rPr>
          <w:rFonts w:eastAsia="SimSun"/>
          <w:sz w:val="28"/>
          <w:szCs w:val="28"/>
          <w:lang w:eastAsia="zh-CN"/>
        </w:rPr>
      </w:pPr>
      <w:r>
        <w:rPr>
          <w:rFonts w:eastAsia="SimSun"/>
          <w:sz w:val="28"/>
          <w:szCs w:val="28"/>
          <w:lang w:eastAsia="zh-CN"/>
        </w:rPr>
        <w:t>Tweet classification</w:t>
      </w:r>
    </w:p>
    <w:p>
      <w:pPr>
        <w:numPr>
          <w:ilvl w:val="1"/>
          <w:numId w:val="7"/>
        </w:numPr>
        <w:ind w:left="3120" w:leftChars="0"/>
        <w:jc w:val="both"/>
        <w:rPr>
          <w:rFonts w:eastAsia="SimSun"/>
          <w:sz w:val="28"/>
          <w:szCs w:val="28"/>
          <w:lang w:eastAsia="zh-CN"/>
        </w:rPr>
      </w:pPr>
      <w:r>
        <w:rPr>
          <w:rFonts w:eastAsia="SimSun"/>
          <w:sz w:val="28"/>
          <w:szCs w:val="28"/>
          <w:lang w:eastAsia="zh-CN"/>
        </w:rPr>
        <w:t>Positive</w:t>
      </w:r>
    </w:p>
    <w:p>
      <w:pPr>
        <w:numPr>
          <w:ilvl w:val="1"/>
          <w:numId w:val="7"/>
        </w:numPr>
        <w:ind w:left="3120" w:leftChars="0"/>
        <w:jc w:val="both"/>
        <w:rPr>
          <w:rFonts w:eastAsia="SimSun"/>
          <w:sz w:val="28"/>
          <w:szCs w:val="28"/>
          <w:lang w:eastAsia="zh-CN"/>
        </w:rPr>
      </w:pPr>
      <w:r>
        <w:rPr>
          <w:rFonts w:eastAsia="SimSun"/>
          <w:sz w:val="28"/>
          <w:szCs w:val="28"/>
          <w:lang w:eastAsia="zh-CN"/>
        </w:rPr>
        <w:t>Negative</w:t>
      </w:r>
    </w:p>
    <w:p>
      <w:pPr>
        <w:numPr>
          <w:ilvl w:val="1"/>
          <w:numId w:val="7"/>
        </w:numPr>
        <w:ind w:left="3120" w:leftChars="0"/>
        <w:jc w:val="both"/>
        <w:rPr>
          <w:rFonts w:eastAsia="SimSun"/>
          <w:b/>
          <w:bCs/>
          <w:color w:val="333333"/>
          <w:sz w:val="28"/>
          <w:szCs w:val="28"/>
          <w:lang w:val="en-US" w:eastAsia="zh-CN"/>
        </w:rPr>
      </w:pPr>
      <w:r>
        <w:rPr>
          <w:rFonts w:eastAsia="SimSun"/>
          <w:b/>
          <w:bCs/>
          <w:color w:val="333333"/>
          <w:sz w:val="28"/>
          <w:szCs w:val="28"/>
          <w:lang w:val="en-US" w:eastAsia="zh-CN"/>
        </w:rPr>
        <w:t>Neutral</w:t>
      </w:r>
    </w:p>
    <w:p>
      <w:pPr>
        <w:rPr>
          <w:b/>
          <w:bCs/>
          <w:color w:val="333333"/>
          <w:lang w:val="en-US"/>
        </w:rPr>
      </w:pPr>
    </w:p>
    <w:p>
      <w:pPr>
        <w:rPr>
          <w:b/>
          <w:bCs/>
          <w:color w:val="333333"/>
          <w:lang w:val="en-US"/>
        </w:rPr>
      </w:pPr>
    </w:p>
    <w:p>
      <w:pPr>
        <w:rPr>
          <w:b/>
          <w:bCs/>
          <w:color w:val="333333"/>
          <w:lang w:val="en-US"/>
        </w:rPr>
      </w:pPr>
    </w:p>
    <w:p>
      <w:pPr>
        <w:ind w:left="1080" w:right="0" w:firstLine="0"/>
        <w:jc w:val="both"/>
      </w:pPr>
    </w:p>
    <w:p>
      <w:pPr>
        <w:ind w:left="1080" w:right="0" w:firstLine="0"/>
        <w:jc w:val="both"/>
      </w:pPr>
    </w:p>
    <w:p>
      <w:pPr>
        <w:ind w:left="1080" w:right="0" w:firstLine="0"/>
        <w:jc w:val="both"/>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lang w:val="en-US"/>
        </w:rPr>
      </w:pPr>
    </w:p>
    <w:p>
      <w:pPr>
        <w:ind w:left="1080" w:right="0" w:firstLine="0"/>
        <w:jc w:val="both"/>
        <w:rPr>
          <w:b/>
          <w:bCs/>
          <w:sz w:val="28"/>
          <w:szCs w:val="28"/>
        </w:rPr>
      </w:pPr>
      <w:r>
        <w:rPr>
          <w:b/>
          <w:bCs/>
          <w:sz w:val="28"/>
          <w:szCs w:val="28"/>
          <w:lang w:val="en-US"/>
        </w:rPr>
        <w:t xml:space="preserve">6.4  </w:t>
      </w:r>
      <w:r>
        <w:rPr>
          <w:b/>
          <w:bCs/>
          <w:sz w:val="28"/>
          <w:szCs w:val="28"/>
        </w:rPr>
        <w:t xml:space="preserve">Algorithm </w:t>
      </w:r>
      <w:r>
        <w:rPr>
          <w:b/>
          <w:bCs/>
          <w:sz w:val="28"/>
          <w:szCs w:val="28"/>
          <w:lang w:val="en-US"/>
        </w:rPr>
        <w:t>D</w:t>
      </w:r>
      <w:r>
        <w:rPr>
          <w:b/>
          <w:bCs/>
          <w:sz w:val="28"/>
          <w:szCs w:val="28"/>
        </w:rPr>
        <w:t xml:space="preserve">esign </w:t>
      </w:r>
    </w:p>
    <w:p>
      <w:pPr>
        <w:ind w:left="1080" w:right="0" w:firstLine="0"/>
        <w:jc w:val="both"/>
        <w:rPr>
          <w:b/>
          <w:bCs/>
          <w:sz w:val="28"/>
          <w:szCs w:val="28"/>
        </w:rPr>
      </w:pPr>
    </w:p>
    <w:p>
      <w:pPr>
        <w:ind w:left="1080" w:right="0" w:firstLine="0"/>
        <w:jc w:val="both"/>
        <w:rPr>
          <w:sz w:val="28"/>
          <w:szCs w:val="28"/>
        </w:rPr>
      </w:pPr>
      <w:r>
        <w:rPr>
          <w:sz w:val="28"/>
          <w:szCs w:val="28"/>
        </w:rPr>
        <w:t>In this we have used two major algorithms for processing of sentiment analysis</w:t>
      </w:r>
    </w:p>
    <w:p>
      <w:pPr>
        <w:ind w:left="1080" w:right="0" w:firstLine="0"/>
        <w:jc w:val="both"/>
        <w:rPr>
          <w:sz w:val="28"/>
          <w:szCs w:val="28"/>
        </w:rPr>
      </w:pPr>
    </w:p>
    <w:p>
      <w:pPr>
        <w:numPr>
          <w:ilvl w:val="0"/>
          <w:numId w:val="8"/>
        </w:numPr>
        <w:jc w:val="both"/>
        <w:rPr>
          <w:sz w:val="28"/>
          <w:szCs w:val="28"/>
        </w:rPr>
      </w:pPr>
      <w:r>
        <w:rPr>
          <w:sz w:val="28"/>
          <w:szCs w:val="28"/>
        </w:rPr>
        <w:t>porter’s algorithm</w:t>
      </w:r>
    </w:p>
    <w:p>
      <w:pPr>
        <w:ind w:left="1080" w:right="0" w:firstLine="0"/>
        <w:jc w:val="both"/>
        <w:rPr>
          <w:sz w:val="28"/>
          <w:szCs w:val="28"/>
        </w:rPr>
      </w:pPr>
      <w:r>
        <w:rPr>
          <w:sz w:val="28"/>
          <w:szCs w:val="28"/>
        </w:rPr>
        <w:t xml:space="preserve">    </w:t>
      </w:r>
      <w:r>
        <w:rPr>
          <w:b/>
          <w:bCs/>
          <w:sz w:val="28"/>
          <w:szCs w:val="28"/>
        </w:rPr>
        <w:t>Stemming</w:t>
      </w:r>
      <w:r>
        <w:rPr>
          <w:sz w:val="28"/>
          <w:szCs w:val="28"/>
        </w:rPr>
        <w:t xml:space="preserve"> is the term used in to describe the process for reducing inflected words to their base or </w:t>
      </w:r>
      <w:r>
        <w:fldChar w:fldCharType="begin"/>
      </w:r>
      <w:r>
        <w:instrText xml:space="preserve">HYPERLINK "https://en.wikipedia.org/wiki/Root_(linguistics)" </w:instrText>
      </w:r>
      <w:r>
        <w:fldChar w:fldCharType="separate"/>
      </w:r>
      <w:r>
        <w:rPr>
          <w:rStyle w:val="28"/>
          <w:sz w:val="28"/>
          <w:szCs w:val="28"/>
        </w:rPr>
        <w:t>root</w:t>
      </w:r>
      <w:r>
        <w:fldChar w:fldCharType="end"/>
      </w:r>
      <w:r>
        <w:rPr>
          <w:sz w:val="28"/>
          <w:szCs w:val="28"/>
        </w:rPr>
        <w:t xml:space="preserve"> form</w:t>
      </w:r>
    </w:p>
    <w:p>
      <w:pPr>
        <w:rPr>
          <w:rFonts w:ascii="Arial" w:hAnsi="Arial" w:cs="Arial"/>
          <w:sz w:val="28"/>
          <w:szCs w:val="28"/>
        </w:rPr>
      </w:pPr>
    </w:p>
    <w:p>
      <w:pPr>
        <w:ind w:left="0" w:right="0" w:firstLine="720"/>
        <w:rPr>
          <w:rFonts w:cs="Times New Roman"/>
          <w:sz w:val="28"/>
          <w:szCs w:val="28"/>
        </w:rPr>
      </w:pPr>
      <w:r>
        <w:rPr>
          <w:rFonts w:cs="Times New Roman"/>
          <w:sz w:val="28"/>
          <w:szCs w:val="28"/>
        </w:rPr>
        <w:t>Step 1: Gets rid of plurals and -ed or -ing suffixes</w:t>
      </w:r>
    </w:p>
    <w:p>
      <w:pPr>
        <w:ind w:left="0" w:right="0" w:firstLine="720"/>
        <w:rPr>
          <w:rFonts w:cs="Times New Roman"/>
          <w:sz w:val="28"/>
          <w:szCs w:val="28"/>
        </w:rPr>
      </w:pPr>
      <w:r>
        <w:rPr>
          <w:rFonts w:cs="Times New Roman"/>
          <w:sz w:val="28"/>
          <w:szCs w:val="28"/>
        </w:rPr>
        <w:t>Step 2: Turns terminal y to i when there is another  vowel in the stem</w:t>
      </w:r>
    </w:p>
    <w:p>
      <w:pPr>
        <w:ind w:left="0" w:right="0" w:firstLine="720"/>
        <w:rPr>
          <w:rFonts w:cs="Times New Roman"/>
          <w:sz w:val="28"/>
          <w:szCs w:val="28"/>
        </w:rPr>
      </w:pPr>
      <w:r>
        <w:rPr>
          <w:rFonts w:cs="Times New Roman"/>
          <w:sz w:val="28"/>
          <w:szCs w:val="28"/>
        </w:rPr>
        <w:t>Step 3: Maps double suffixes to single ones: -ization, -ational, etc.</w:t>
      </w:r>
    </w:p>
    <w:p>
      <w:pPr>
        <w:ind w:left="0" w:right="0" w:firstLine="720"/>
        <w:rPr>
          <w:rFonts w:cs="Times New Roman"/>
          <w:sz w:val="28"/>
          <w:szCs w:val="28"/>
        </w:rPr>
      </w:pPr>
      <w:r>
        <w:rPr>
          <w:rFonts w:cs="Times New Roman"/>
          <w:sz w:val="28"/>
          <w:szCs w:val="28"/>
        </w:rPr>
        <w:t>Step 4: Deals with suffixes, -full, -ness etc.</w:t>
      </w:r>
    </w:p>
    <w:p>
      <w:pPr>
        <w:ind w:left="0" w:right="0" w:firstLine="720"/>
        <w:rPr>
          <w:rFonts w:cs="Times New Roman"/>
          <w:sz w:val="28"/>
          <w:szCs w:val="28"/>
        </w:rPr>
      </w:pPr>
      <w:r>
        <w:rPr>
          <w:rFonts w:cs="Times New Roman"/>
          <w:sz w:val="28"/>
          <w:szCs w:val="28"/>
        </w:rPr>
        <w:t>Step 5: Takes off -ant, -ence, etc.</w:t>
      </w:r>
    </w:p>
    <w:p>
      <w:pPr>
        <w:ind w:left="0" w:right="0" w:firstLine="720"/>
        <w:rPr>
          <w:rFonts w:cs="Times New Roman"/>
          <w:sz w:val="28"/>
          <w:szCs w:val="28"/>
        </w:rPr>
      </w:pPr>
      <w:r>
        <w:rPr>
          <w:rFonts w:cs="Times New Roman"/>
          <w:sz w:val="28"/>
          <w:szCs w:val="28"/>
        </w:rPr>
        <w:t xml:space="preserve">Step 6: Removes a final -e </w:t>
      </w:r>
    </w:p>
    <w:p>
      <w:pPr>
        <w:ind w:left="0" w:right="0" w:firstLine="720"/>
        <w:rPr>
          <w:rFonts w:ascii="Arial" w:hAnsi="Arial" w:cs="Arial"/>
          <w:sz w:val="28"/>
          <w:szCs w:val="28"/>
        </w:rPr>
      </w:pPr>
    </w:p>
    <w:p>
      <w:pPr>
        <w:numPr>
          <w:ilvl w:val="0"/>
          <w:numId w:val="8"/>
        </w:numPr>
        <w:jc w:val="both"/>
        <w:rPr>
          <w:sz w:val="28"/>
          <w:szCs w:val="28"/>
        </w:rPr>
      </w:pPr>
      <w:r>
        <w:rPr>
          <w:sz w:val="28"/>
          <w:szCs w:val="28"/>
        </w:rPr>
        <w:t xml:space="preserve">Naïve Bayes algorithm </w:t>
      </w:r>
    </w:p>
    <w:p>
      <w:pPr>
        <w:ind w:left="1080" w:right="0" w:firstLine="480"/>
        <w:jc w:val="both"/>
        <w:rPr>
          <w:sz w:val="28"/>
          <w:szCs w:val="28"/>
        </w:rPr>
      </w:pPr>
      <w:r>
        <w:rPr>
          <w:sz w:val="28"/>
          <w:szCs w:val="28"/>
        </w:rPr>
        <w:t>The Naive Bayes classifier is a simple probabilistic classifier which is based on Bayes theorem with strong and naïve independence assumptions. It is one of the most basic text classification techniques with various applications in email spam detection, personal email sorting, document categorization,</w:t>
      </w:r>
    </w:p>
    <w:p>
      <w:pPr>
        <w:ind w:left="1080" w:right="0" w:firstLine="480"/>
        <w:jc w:val="both"/>
        <w:rPr>
          <w:sz w:val="28"/>
          <w:szCs w:val="28"/>
        </w:rPr>
      </w:pPr>
    </w:p>
    <w:p>
      <w:pPr>
        <w:ind w:left="1080" w:right="0" w:firstLine="0"/>
        <w:jc w:val="both"/>
        <w:rPr>
          <w:rFonts w:cs="Times New Roman"/>
          <w:sz w:val="28"/>
          <w:szCs w:val="28"/>
        </w:rPr>
      </w:pPr>
      <w:r>
        <w:rPr>
          <w:rFonts w:cs="Times New Roman"/>
          <w:sz w:val="28"/>
          <w:szCs w:val="28"/>
        </w:rPr>
        <w:t xml:space="preserve">  </w:t>
      </w:r>
    </w:p>
    <w:p>
      <w:pPr>
        <w:ind w:left="1080" w:right="0" w:firstLine="0"/>
        <w:jc w:val="both"/>
        <w:rPr>
          <w:sz w:val="28"/>
          <w:szCs w:val="28"/>
        </w:rPr>
      </w:pPr>
    </w:p>
    <w:p>
      <w:pPr>
        <w:ind w:left="1080" w:right="0" w:firstLine="0"/>
        <w:jc w:val="both"/>
        <w:rPr>
          <w:rFonts w:cs="Times New Roman"/>
          <w:sz w:val="28"/>
          <w:szCs w:val="28"/>
        </w:rPr>
      </w:pPr>
      <w:r>
        <w:rPr>
          <w:rFonts w:cs="Times New Roman"/>
          <w:sz w:val="28"/>
          <w:szCs w:val="28"/>
        </w:rPr>
        <w:t>Bayes Theorem   p(h/D)= p(D/h) P(h)/ p(D)</w:t>
      </w:r>
    </w:p>
    <w:p>
      <w:pPr>
        <w:ind w:left="0" w:right="0" w:firstLine="720"/>
        <w:rPr>
          <w:rFonts w:cs="Times New Roman"/>
          <w:sz w:val="28"/>
          <w:szCs w:val="28"/>
        </w:rPr>
      </w:pPr>
      <w:r>
        <w:rPr>
          <w:rFonts w:cs="Times New Roman"/>
          <w:sz w:val="28"/>
          <w:szCs w:val="28"/>
        </w:rPr>
        <w:t xml:space="preserve"> </w:t>
      </w:r>
      <w:r>
        <w:rPr>
          <w:rFonts w:cs="Times New Roman"/>
          <w:sz w:val="28"/>
          <w:szCs w:val="28"/>
        </w:rPr>
        <w:tab/>
      </w:r>
      <w:r>
        <w:rPr>
          <w:rFonts w:cs="Times New Roman"/>
          <w:sz w:val="28"/>
          <w:szCs w:val="28"/>
        </w:rPr>
        <w:t xml:space="preserve">P(h) : Prior probability of hypothesis h </w:t>
      </w:r>
    </w:p>
    <w:p>
      <w:pPr>
        <w:ind w:left="720" w:right="0" w:firstLine="720"/>
        <w:rPr>
          <w:rFonts w:cs="Times New Roman"/>
          <w:sz w:val="28"/>
          <w:szCs w:val="28"/>
        </w:rPr>
      </w:pPr>
      <w:r>
        <w:rPr>
          <w:rFonts w:cs="Times New Roman"/>
          <w:sz w:val="28"/>
          <w:szCs w:val="28"/>
        </w:rPr>
        <w:t xml:space="preserve">P(D) : Prior probability of training data D </w:t>
      </w:r>
    </w:p>
    <w:p>
      <w:pPr>
        <w:ind w:left="720" w:right="0" w:firstLine="720"/>
        <w:rPr>
          <w:rFonts w:cs="Times New Roman"/>
          <w:sz w:val="28"/>
          <w:szCs w:val="28"/>
        </w:rPr>
      </w:pPr>
      <w:r>
        <w:rPr>
          <w:rFonts w:cs="Times New Roman"/>
          <w:sz w:val="28"/>
          <w:szCs w:val="28"/>
        </w:rPr>
        <w:t xml:space="preserve">P(h/D) : Probability of h given D </w:t>
      </w:r>
    </w:p>
    <w:p>
      <w:pPr>
        <w:ind w:left="720" w:right="0" w:firstLine="720"/>
        <w:rPr>
          <w:rFonts w:cs="Times New Roman"/>
          <w:sz w:val="28"/>
          <w:szCs w:val="28"/>
        </w:rPr>
      </w:pPr>
      <w:r>
        <w:rPr>
          <w:rFonts w:cs="Times New Roman"/>
          <w:sz w:val="28"/>
          <w:szCs w:val="28"/>
        </w:rPr>
        <w:t xml:space="preserve">P(D/h) : Probability of D given h </w:t>
      </w:r>
    </w:p>
    <w:p>
      <w:pPr>
        <w:rPr>
          <w:b/>
          <w:sz w:val="28"/>
          <w:szCs w:val="28"/>
          <w:lang w:val="en-US"/>
        </w:rPr>
      </w:pPr>
    </w:p>
    <w:p>
      <w:pPr>
        <w:rPr>
          <w:b/>
          <w:sz w:val="28"/>
          <w:szCs w:val="28"/>
          <w:lang w:val="en-US"/>
        </w:rPr>
      </w:pPr>
      <w:r>
        <w:rPr>
          <w:rFonts w:ascii="Times New Roman" w:hAnsi="Times New Roman" w:eastAsia="Times New Roman" w:cs="Times New Roman"/>
          <w:b/>
          <w:color w:val="auto"/>
          <w:sz w:val="28"/>
          <w:szCs w:val="28"/>
          <w:lang w:val="en-US" w:eastAsia="en-US" w:bidi="ar-SA"/>
        </w:rPr>
        <w:pict>
          <v:shape id="Picture 10" o:spid="_x0000_s1034" type="#_x0000_t75" style="height:306pt;width:451.3pt;rotation:0f;" o:ole="f" fillcolor="#FFFFFF" filled="f" o:preferrelative="t" stroked="f" coordorigin="0,0" coordsize="21600,21600">
            <v:fill on="f" color2="#FFFFFF" focus="0%"/>
            <v:imagedata gain="65536f" blacklevel="0f" gamma="0" o:title="" r:id="rId15"/>
            <o:lock v:ext="edit" position="f" selection="f" grouping="f" rotation="f" cropping="f" text="f" aspectratio="t"/>
            <v:shadow on="t" type="perspective" color="#000000" opacity="38%" offset="-0.671732283464567pt,0.671732283464567pt" origin="0f,32768f" matrix="65536f,0,0,65536f,0,0"/>
            <w10:wrap type="none"/>
            <w10:anchorlock/>
          </v:shape>
        </w:pict>
      </w:r>
    </w:p>
    <w:p>
      <w:pPr>
        <w:rPr>
          <w:b/>
          <w:sz w:val="28"/>
          <w:szCs w:val="28"/>
          <w:lang w:val="en-US"/>
        </w:rPr>
      </w:pPr>
    </w:p>
    <w:tbl>
      <w:tblPr>
        <w:tblStyle w:val="14"/>
        <w:tblW w:w="9031" w:type="dxa"/>
        <w:tblInd w:w="-10" w:type="dxa"/>
        <w:tblBorders>
          <w:top w:val="single" w:color="FFFFFF" w:sz="4" w:space="0"/>
          <w:left w:val="single" w:color="FFFFFF" w:sz="4" w:space="0"/>
          <w:bottom w:val="single" w:color="FFFFFF" w:sz="12" w:space="0"/>
          <w:right w:val="single" w:color="FFFFFF" w:sz="4" w:space="0"/>
          <w:insideH w:val="single" w:color="FFFFFF" w:sz="12" w:space="0"/>
          <w:insideV w:val="single" w:color="FFFFFF" w:sz="4" w:space="0"/>
        </w:tblBorders>
        <w:tblLayout w:type="fixed"/>
        <w:tblCellMar>
          <w:top w:w="0" w:type="dxa"/>
          <w:left w:w="-5" w:type="dxa"/>
          <w:bottom w:w="0" w:type="dxa"/>
          <w:right w:w="0" w:type="dxa"/>
        </w:tblCellMar>
      </w:tblPr>
      <w:tblGrid>
        <w:gridCol w:w="2467"/>
        <w:gridCol w:w="1989"/>
        <w:gridCol w:w="2403"/>
        <w:gridCol w:w="2172"/>
      </w:tblGrid>
      <w:tr>
        <w:tblPrEx>
          <w:tblBorders>
            <w:top w:val="single" w:color="FFFFFF" w:sz="4" w:space="0"/>
            <w:left w:val="single" w:color="FFFFFF" w:sz="4" w:space="0"/>
            <w:bottom w:val="single" w:color="FFFFFF" w:sz="12" w:space="0"/>
            <w:right w:val="single" w:color="FFFFFF" w:sz="4" w:space="0"/>
            <w:insideH w:val="single" w:color="FFFFFF" w:sz="12" w:space="0"/>
            <w:insideV w:val="single" w:color="FFFFFF" w:sz="4" w:space="0"/>
          </w:tblBorders>
          <w:tblLayout w:type="fixed"/>
          <w:tblCellMar>
            <w:top w:w="0" w:type="dxa"/>
            <w:left w:w="-5" w:type="dxa"/>
            <w:bottom w:w="0" w:type="dxa"/>
            <w:right w:w="0" w:type="dxa"/>
          </w:tblCellMar>
        </w:tblPrEx>
        <w:trPr>
          <w:trHeight w:val="367" w:hRule="atLeast"/>
        </w:trPr>
        <w:tc>
          <w:tcPr>
            <w:tcW w:w="2467" w:type="dxa"/>
            <w:tcBorders>
              <w:top w:val="single" w:color="FFFFFF" w:sz="4" w:space="0"/>
              <w:left w:val="single" w:color="FFFFFF" w:sz="4" w:space="0"/>
              <w:bottom w:val="single" w:color="FFFFFF" w:sz="12" w:space="0"/>
              <w:right w:val="single" w:color="FFFFFF" w:sz="4" w:space="0"/>
            </w:tcBorders>
            <w:shd w:val="clear" w:color="auto" w:fill="A4001D"/>
            <w:tcMar>
              <w:left w:w="-5" w:type="dxa"/>
            </w:tcMar>
            <w:vAlign w:val="top"/>
          </w:tcPr>
          <w:p>
            <w:pPr>
              <w:ind w:left="720" w:right="0" w:firstLine="720"/>
              <w:rPr>
                <w:rFonts w:ascii="Arial" w:hAnsi="Arial" w:cs="Arial"/>
                <w:b/>
                <w:bCs/>
                <w:sz w:val="28"/>
                <w:szCs w:val="28"/>
              </w:rPr>
            </w:pPr>
            <w:r>
              <w:rPr>
                <w:rFonts w:ascii="Arial" w:hAnsi="Arial" w:cs="Arial"/>
                <w:b/>
                <w:bCs/>
                <w:sz w:val="28"/>
                <w:szCs w:val="28"/>
              </w:rPr>
              <w:t>Boolean</w:t>
            </w:r>
          </w:p>
        </w:tc>
        <w:tc>
          <w:tcPr>
            <w:tcW w:w="1989" w:type="dxa"/>
            <w:tcBorders>
              <w:top w:val="single" w:color="FFFFFF" w:sz="4" w:space="0"/>
              <w:left w:val="single" w:color="FFFFFF" w:sz="4" w:space="0"/>
              <w:bottom w:val="single" w:color="FFFFFF" w:sz="12" w:space="0"/>
              <w:right w:val="single" w:color="FFFFFF" w:sz="4" w:space="0"/>
            </w:tcBorders>
            <w:shd w:val="clear" w:color="auto" w:fill="A4001D"/>
            <w:tcMar>
              <w:left w:w="-5" w:type="dxa"/>
            </w:tcMar>
            <w:vAlign w:val="top"/>
          </w:tcPr>
          <w:p>
            <w:pPr>
              <w:ind w:left="720" w:right="0" w:firstLine="720"/>
              <w:rPr>
                <w:rFonts w:ascii="Arial" w:hAnsi="Arial" w:cs="Arial"/>
                <w:b/>
                <w:bCs/>
                <w:sz w:val="28"/>
                <w:szCs w:val="28"/>
              </w:rPr>
            </w:pPr>
            <w:r>
              <w:rPr>
                <w:rFonts w:ascii="Arial" w:hAnsi="Arial" w:cs="Arial"/>
                <w:b/>
                <w:bCs/>
                <w:sz w:val="28"/>
                <w:szCs w:val="28"/>
              </w:rPr>
              <w:t>Doc</w:t>
            </w:r>
          </w:p>
        </w:tc>
        <w:tc>
          <w:tcPr>
            <w:tcW w:w="2403" w:type="dxa"/>
            <w:tcBorders>
              <w:top w:val="single" w:color="FFFFFF" w:sz="4" w:space="0"/>
              <w:left w:val="single" w:color="FFFFFF" w:sz="4" w:space="0"/>
              <w:bottom w:val="single" w:color="FFFFFF" w:sz="12" w:space="0"/>
              <w:right w:val="single" w:color="FFFFFF" w:sz="4" w:space="0"/>
            </w:tcBorders>
            <w:shd w:val="clear" w:color="auto" w:fill="A4001D"/>
            <w:tcMar>
              <w:left w:w="-5" w:type="dxa"/>
            </w:tcMar>
            <w:vAlign w:val="top"/>
          </w:tcPr>
          <w:p>
            <w:pPr>
              <w:ind w:left="720" w:right="0" w:firstLine="720"/>
              <w:rPr>
                <w:rFonts w:ascii="Arial" w:hAnsi="Arial" w:cs="Arial"/>
                <w:b/>
                <w:bCs/>
                <w:sz w:val="28"/>
                <w:szCs w:val="28"/>
              </w:rPr>
            </w:pPr>
            <w:r>
              <w:rPr>
                <w:rFonts w:ascii="Arial" w:hAnsi="Arial" w:cs="Arial"/>
                <w:b/>
                <w:bCs/>
                <w:sz w:val="28"/>
                <w:szCs w:val="28"/>
              </w:rPr>
              <w:t>Words</w:t>
            </w:r>
          </w:p>
        </w:tc>
        <w:tc>
          <w:tcPr>
            <w:tcW w:w="2172" w:type="dxa"/>
            <w:tcBorders>
              <w:top w:val="single" w:color="FFFFFF" w:sz="4" w:space="0"/>
              <w:left w:val="single" w:color="FFFFFF" w:sz="4" w:space="0"/>
              <w:bottom w:val="single" w:color="FFFFFF" w:sz="12" w:space="0"/>
              <w:right w:val="single" w:color="FFFFFF" w:sz="4" w:space="0"/>
            </w:tcBorders>
            <w:shd w:val="clear" w:color="auto" w:fill="A4001D"/>
            <w:tcMar>
              <w:left w:w="-5" w:type="dxa"/>
            </w:tcMar>
            <w:vAlign w:val="top"/>
          </w:tcPr>
          <w:p>
            <w:pPr>
              <w:ind w:left="720" w:right="0" w:firstLine="720"/>
              <w:rPr>
                <w:rFonts w:ascii="Arial" w:hAnsi="Arial" w:cs="Arial"/>
                <w:b/>
                <w:bCs/>
                <w:sz w:val="28"/>
                <w:szCs w:val="28"/>
              </w:rPr>
            </w:pPr>
            <w:r>
              <w:rPr>
                <w:rFonts w:ascii="Arial" w:hAnsi="Arial" w:cs="Arial"/>
                <w:b/>
                <w:bCs/>
                <w:sz w:val="28"/>
                <w:szCs w:val="28"/>
              </w:rPr>
              <w:t>Class</w:t>
            </w:r>
          </w:p>
        </w:tc>
      </w:tr>
      <w:tr>
        <w:tblPrEx>
          <w:tblBorders>
            <w:top w:val="single" w:color="FFFFFF" w:sz="4" w:space="0"/>
            <w:left w:val="single" w:color="FFFFFF" w:sz="4" w:space="0"/>
            <w:bottom w:val="single" w:color="FFFFFF" w:sz="12" w:space="0"/>
            <w:right w:val="single" w:color="FFFFFF" w:sz="4" w:space="0"/>
            <w:insideH w:val="single" w:color="FFFFFF" w:sz="12" w:space="0"/>
            <w:insideV w:val="single" w:color="FFFFFF" w:sz="4" w:space="0"/>
          </w:tblBorders>
          <w:tblLayout w:type="fixed"/>
          <w:tblCellMar>
            <w:top w:w="0" w:type="dxa"/>
            <w:left w:w="-5" w:type="dxa"/>
            <w:bottom w:w="0" w:type="dxa"/>
            <w:right w:w="0" w:type="dxa"/>
          </w:tblCellMar>
        </w:tblPrEx>
        <w:trPr>
          <w:trHeight w:val="231" w:hRule="atLeast"/>
        </w:trPr>
        <w:tc>
          <w:tcPr>
            <w:tcW w:w="2467" w:type="dxa"/>
            <w:tcBorders>
              <w:top w:val="single" w:color="FFFFFF" w:sz="12"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Training</w:t>
            </w:r>
          </w:p>
        </w:tc>
        <w:tc>
          <w:tcPr>
            <w:tcW w:w="1989" w:type="dxa"/>
            <w:tcBorders>
              <w:top w:val="single" w:color="FFFFFF" w:sz="12"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1</w:t>
            </w:r>
          </w:p>
        </w:tc>
        <w:tc>
          <w:tcPr>
            <w:tcW w:w="2403" w:type="dxa"/>
            <w:tcBorders>
              <w:top w:val="single" w:color="FFFFFF" w:sz="12"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Chinese Beijing</w:t>
            </w:r>
          </w:p>
        </w:tc>
        <w:tc>
          <w:tcPr>
            <w:tcW w:w="2172" w:type="dxa"/>
            <w:tcBorders>
              <w:top w:val="single" w:color="FFFFFF" w:sz="12"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c</w:t>
            </w:r>
          </w:p>
        </w:tc>
      </w:tr>
      <w:tr>
        <w:tblPrEx>
          <w:tblBorders>
            <w:top w:val="single" w:color="FFFFFF" w:sz="4" w:space="0"/>
            <w:left w:val="single" w:color="FFFFFF" w:sz="4" w:space="0"/>
            <w:bottom w:val="single" w:color="FFFFFF" w:sz="12" w:space="0"/>
            <w:right w:val="single" w:color="FFFFFF" w:sz="4" w:space="0"/>
            <w:insideH w:val="single" w:color="FFFFFF" w:sz="12" w:space="0"/>
            <w:insideV w:val="single" w:color="FFFFFF" w:sz="4" w:space="0"/>
          </w:tblBorders>
          <w:tblLayout w:type="fixed"/>
          <w:tblCellMar>
            <w:top w:w="0" w:type="dxa"/>
            <w:left w:w="-5" w:type="dxa"/>
            <w:bottom w:w="0" w:type="dxa"/>
            <w:right w:w="0" w:type="dxa"/>
          </w:tblCellMar>
        </w:tblPrEx>
        <w:trPr>
          <w:trHeight w:val="231" w:hRule="atLeast"/>
        </w:trPr>
        <w:tc>
          <w:tcPr>
            <w:tcW w:w="2467"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 </w:t>
            </w:r>
          </w:p>
        </w:tc>
        <w:tc>
          <w:tcPr>
            <w:tcW w:w="1989"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2</w:t>
            </w:r>
          </w:p>
        </w:tc>
        <w:tc>
          <w:tcPr>
            <w:tcW w:w="2403"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Chinese Shanghai</w:t>
            </w:r>
          </w:p>
        </w:tc>
        <w:tc>
          <w:tcPr>
            <w:tcW w:w="2172"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c</w:t>
            </w:r>
          </w:p>
        </w:tc>
      </w:tr>
      <w:tr>
        <w:tblPrEx>
          <w:tblBorders>
            <w:top w:val="single" w:color="FFFFFF" w:sz="4" w:space="0"/>
            <w:left w:val="single" w:color="FFFFFF" w:sz="4" w:space="0"/>
            <w:bottom w:val="single" w:color="FFFFFF" w:sz="12" w:space="0"/>
            <w:right w:val="single" w:color="FFFFFF" w:sz="4" w:space="0"/>
            <w:insideH w:val="single" w:color="FFFFFF" w:sz="12" w:space="0"/>
            <w:insideV w:val="single" w:color="FFFFFF" w:sz="4" w:space="0"/>
          </w:tblBorders>
          <w:tblLayout w:type="fixed"/>
          <w:tblCellMar>
            <w:top w:w="0" w:type="dxa"/>
            <w:left w:w="-5" w:type="dxa"/>
            <w:bottom w:w="0" w:type="dxa"/>
            <w:right w:w="0" w:type="dxa"/>
          </w:tblCellMar>
        </w:tblPrEx>
        <w:trPr>
          <w:trHeight w:val="231" w:hRule="atLeast"/>
        </w:trPr>
        <w:tc>
          <w:tcPr>
            <w:tcW w:w="2467"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 </w:t>
            </w:r>
          </w:p>
        </w:tc>
        <w:tc>
          <w:tcPr>
            <w:tcW w:w="1989"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3</w:t>
            </w:r>
          </w:p>
        </w:tc>
        <w:tc>
          <w:tcPr>
            <w:tcW w:w="2403"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Chinese Macao</w:t>
            </w:r>
          </w:p>
        </w:tc>
        <w:tc>
          <w:tcPr>
            <w:tcW w:w="2172"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c</w:t>
            </w:r>
          </w:p>
        </w:tc>
      </w:tr>
      <w:tr>
        <w:tblPrEx>
          <w:tblBorders>
            <w:top w:val="single" w:color="FFFFFF" w:sz="4" w:space="0"/>
            <w:left w:val="single" w:color="FFFFFF" w:sz="4" w:space="0"/>
            <w:bottom w:val="single" w:color="FFFFFF" w:sz="12" w:space="0"/>
            <w:right w:val="single" w:color="FFFFFF" w:sz="4" w:space="0"/>
            <w:insideH w:val="single" w:color="FFFFFF" w:sz="12" w:space="0"/>
            <w:insideV w:val="single" w:color="FFFFFF" w:sz="4" w:space="0"/>
          </w:tblBorders>
          <w:tblLayout w:type="fixed"/>
          <w:tblCellMar>
            <w:top w:w="0" w:type="dxa"/>
            <w:left w:w="-5" w:type="dxa"/>
            <w:bottom w:w="0" w:type="dxa"/>
            <w:right w:w="0" w:type="dxa"/>
          </w:tblCellMar>
        </w:tblPrEx>
        <w:trPr>
          <w:trHeight w:val="231" w:hRule="atLeast"/>
        </w:trPr>
        <w:tc>
          <w:tcPr>
            <w:tcW w:w="2467"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 </w:t>
            </w:r>
          </w:p>
        </w:tc>
        <w:tc>
          <w:tcPr>
            <w:tcW w:w="1989"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4</w:t>
            </w:r>
          </w:p>
        </w:tc>
        <w:tc>
          <w:tcPr>
            <w:tcW w:w="2403"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Tokyo Japan Chinese</w:t>
            </w:r>
          </w:p>
        </w:tc>
        <w:tc>
          <w:tcPr>
            <w:tcW w:w="2172" w:type="dxa"/>
            <w:tcBorders>
              <w:top w:val="single" w:color="FFFFFF" w:sz="4" w:space="0"/>
              <w:left w:val="single" w:color="FFFFFF" w:sz="4" w:space="0"/>
              <w:bottom w:val="single" w:color="FFFFFF" w:sz="4" w:space="0"/>
              <w:right w:val="single" w:color="FFFFFF" w:sz="4" w:space="0"/>
            </w:tcBorders>
            <w:shd w:val="clear" w:color="auto" w:fill="FFE7CC"/>
            <w:tcMar>
              <w:left w:w="-5" w:type="dxa"/>
            </w:tcMar>
            <w:vAlign w:val="top"/>
          </w:tcPr>
          <w:p>
            <w:pPr>
              <w:ind w:left="720" w:right="0" w:firstLine="720"/>
              <w:rPr>
                <w:rFonts w:ascii="Arial" w:hAnsi="Arial" w:cs="Arial"/>
                <w:sz w:val="28"/>
                <w:szCs w:val="28"/>
              </w:rPr>
            </w:pPr>
            <w:r>
              <w:rPr>
                <w:rFonts w:ascii="Arial" w:hAnsi="Arial" w:cs="Arial"/>
                <w:sz w:val="28"/>
                <w:szCs w:val="28"/>
              </w:rPr>
              <w:t>j</w:t>
            </w:r>
          </w:p>
        </w:tc>
      </w:tr>
      <w:tr>
        <w:tblPrEx>
          <w:tblBorders>
            <w:top w:val="single" w:color="FFFFFF" w:sz="4" w:space="0"/>
            <w:left w:val="single" w:color="FFFFFF" w:sz="4" w:space="0"/>
            <w:bottom w:val="single" w:color="FFFFFF" w:sz="12" w:space="0"/>
            <w:right w:val="single" w:color="FFFFFF" w:sz="4" w:space="0"/>
            <w:insideH w:val="single" w:color="FFFFFF" w:sz="12" w:space="0"/>
            <w:insideV w:val="single" w:color="FFFFFF" w:sz="4" w:space="0"/>
          </w:tblBorders>
          <w:tblLayout w:type="fixed"/>
          <w:tblCellMar>
            <w:top w:w="0" w:type="dxa"/>
            <w:left w:w="-5" w:type="dxa"/>
            <w:bottom w:w="0" w:type="dxa"/>
            <w:right w:w="0" w:type="dxa"/>
          </w:tblCellMar>
        </w:tblPrEx>
        <w:trPr>
          <w:trHeight w:val="231" w:hRule="atLeast"/>
        </w:trPr>
        <w:tc>
          <w:tcPr>
            <w:tcW w:w="2467" w:type="dxa"/>
            <w:tcBorders>
              <w:top w:val="single" w:color="FFFFFF" w:sz="4" w:space="0"/>
              <w:left w:val="single" w:color="FFFFFF" w:sz="4" w:space="0"/>
              <w:bottom w:val="single" w:color="FFFFFF" w:sz="4" w:space="0"/>
              <w:right w:val="single" w:color="FFFFFF" w:sz="4" w:space="0"/>
            </w:tcBorders>
            <w:shd w:val="clear" w:color="auto" w:fill="E0CBCC"/>
            <w:tcMar>
              <w:left w:w="-5" w:type="dxa"/>
            </w:tcMar>
            <w:vAlign w:val="top"/>
          </w:tcPr>
          <w:p>
            <w:pPr>
              <w:ind w:left="720" w:right="0" w:firstLine="720"/>
              <w:rPr>
                <w:rFonts w:ascii="Arial" w:hAnsi="Arial" w:cs="Arial"/>
                <w:sz w:val="28"/>
                <w:szCs w:val="28"/>
              </w:rPr>
            </w:pPr>
            <w:r>
              <w:rPr>
                <w:rFonts w:ascii="Arial" w:hAnsi="Arial" w:cs="Arial"/>
                <w:sz w:val="28"/>
                <w:szCs w:val="28"/>
              </w:rPr>
              <w:t>Test</w:t>
            </w:r>
          </w:p>
        </w:tc>
        <w:tc>
          <w:tcPr>
            <w:tcW w:w="1989" w:type="dxa"/>
            <w:tcBorders>
              <w:top w:val="single" w:color="FFFFFF" w:sz="4" w:space="0"/>
              <w:left w:val="single" w:color="FFFFFF" w:sz="4" w:space="0"/>
              <w:bottom w:val="single" w:color="FFFFFF" w:sz="4" w:space="0"/>
              <w:right w:val="single" w:color="FFFFFF" w:sz="4" w:space="0"/>
            </w:tcBorders>
            <w:shd w:val="clear" w:color="auto" w:fill="E0CBCC"/>
            <w:tcMar>
              <w:left w:w="-5" w:type="dxa"/>
            </w:tcMar>
            <w:vAlign w:val="top"/>
          </w:tcPr>
          <w:p>
            <w:pPr>
              <w:ind w:left="720" w:right="0" w:firstLine="720"/>
              <w:rPr>
                <w:rFonts w:ascii="Arial" w:hAnsi="Arial" w:cs="Arial"/>
                <w:sz w:val="28"/>
                <w:szCs w:val="28"/>
              </w:rPr>
            </w:pPr>
            <w:r>
              <w:rPr>
                <w:rFonts w:ascii="Arial" w:hAnsi="Arial" w:cs="Arial"/>
                <w:sz w:val="28"/>
                <w:szCs w:val="28"/>
              </w:rPr>
              <w:t>5</w:t>
            </w:r>
          </w:p>
        </w:tc>
        <w:tc>
          <w:tcPr>
            <w:tcW w:w="2403" w:type="dxa"/>
            <w:tcBorders>
              <w:top w:val="single" w:color="FFFFFF" w:sz="4" w:space="0"/>
              <w:left w:val="single" w:color="FFFFFF" w:sz="4" w:space="0"/>
              <w:bottom w:val="single" w:color="FFFFFF" w:sz="4" w:space="0"/>
              <w:right w:val="single" w:color="FFFFFF" w:sz="4" w:space="0"/>
            </w:tcBorders>
            <w:shd w:val="clear" w:color="auto" w:fill="E0CBCC"/>
            <w:tcMar>
              <w:left w:w="-5" w:type="dxa"/>
            </w:tcMar>
            <w:vAlign w:val="top"/>
          </w:tcPr>
          <w:p>
            <w:pPr>
              <w:ind w:left="720" w:right="0" w:firstLine="720"/>
              <w:rPr>
                <w:rFonts w:ascii="Arial" w:hAnsi="Arial" w:cs="Arial"/>
                <w:sz w:val="28"/>
                <w:szCs w:val="28"/>
              </w:rPr>
            </w:pPr>
            <w:r>
              <w:rPr>
                <w:rFonts w:ascii="Arial" w:hAnsi="Arial" w:cs="Arial"/>
                <w:sz w:val="28"/>
                <w:szCs w:val="28"/>
              </w:rPr>
              <w:t>Chinese Tokyo Japan</w:t>
            </w:r>
          </w:p>
        </w:tc>
        <w:tc>
          <w:tcPr>
            <w:tcW w:w="2172" w:type="dxa"/>
            <w:tcBorders>
              <w:top w:val="single" w:color="FFFFFF" w:sz="4" w:space="0"/>
              <w:left w:val="single" w:color="FFFFFF" w:sz="4" w:space="0"/>
              <w:bottom w:val="single" w:color="FFFFFF" w:sz="4" w:space="0"/>
              <w:right w:val="single" w:color="FFFFFF" w:sz="4" w:space="0"/>
            </w:tcBorders>
            <w:shd w:val="clear" w:color="auto" w:fill="E0CBCC"/>
            <w:tcMar>
              <w:left w:w="-5" w:type="dxa"/>
            </w:tcMar>
            <w:vAlign w:val="top"/>
          </w:tcPr>
          <w:p>
            <w:pPr>
              <w:ind w:left="720" w:right="0" w:firstLine="720"/>
              <w:rPr>
                <w:rFonts w:ascii="Arial" w:hAnsi="Arial" w:cs="Arial"/>
                <w:sz w:val="28"/>
                <w:szCs w:val="28"/>
              </w:rPr>
            </w:pPr>
            <w:r>
              <w:rPr>
                <w:rFonts w:ascii="Arial" w:hAnsi="Arial" w:cs="Arial"/>
                <w:sz w:val="28"/>
                <w:szCs w:val="28"/>
              </w:rPr>
              <w:t>?</w:t>
            </w:r>
          </w:p>
        </w:tc>
      </w:tr>
    </w:tbl>
    <w:p>
      <w:pPr>
        <w:numPr>
          <w:ilvl w:val="0"/>
          <w:numId w:val="9"/>
        </w:numPr>
        <w:spacing w:beforeAutospacing="1" w:afterAutospacing="1"/>
        <w:rPr>
          <w:sz w:val="28"/>
          <w:szCs w:val="28"/>
        </w:rPr>
      </w:pPr>
      <w:r>
        <w:rPr>
          <w:rStyle w:val="13"/>
          <w:sz w:val="28"/>
          <w:szCs w:val="28"/>
        </w:rPr>
        <w:t>Handle Data</w:t>
      </w:r>
      <w:r>
        <w:rPr>
          <w:sz w:val="28"/>
          <w:szCs w:val="28"/>
        </w:rPr>
        <w:t>: Load the data from CSV file and split it into training and test datasets.</w:t>
      </w:r>
    </w:p>
    <w:p>
      <w:pPr>
        <w:numPr>
          <w:ilvl w:val="0"/>
          <w:numId w:val="9"/>
        </w:numPr>
        <w:spacing w:beforeAutospacing="1" w:afterAutospacing="1"/>
        <w:rPr>
          <w:sz w:val="28"/>
          <w:szCs w:val="28"/>
        </w:rPr>
      </w:pPr>
      <w:r>
        <w:rPr>
          <w:rStyle w:val="13"/>
          <w:sz w:val="28"/>
          <w:szCs w:val="28"/>
        </w:rPr>
        <w:t>Summarize Data</w:t>
      </w:r>
      <w:r>
        <w:rPr>
          <w:sz w:val="28"/>
          <w:szCs w:val="28"/>
        </w:rPr>
        <w:t>: summarize the properties in the training dataset so that we can calculate probabilities and make predictions.</w:t>
      </w:r>
    </w:p>
    <w:p>
      <w:pPr>
        <w:numPr>
          <w:ilvl w:val="0"/>
          <w:numId w:val="9"/>
        </w:numPr>
        <w:spacing w:beforeAutospacing="1" w:afterAutospacing="1"/>
        <w:rPr>
          <w:sz w:val="28"/>
          <w:szCs w:val="28"/>
        </w:rPr>
      </w:pPr>
      <w:r>
        <w:rPr>
          <w:rStyle w:val="13"/>
          <w:sz w:val="28"/>
          <w:szCs w:val="28"/>
        </w:rPr>
        <w:t>Make a Prediction</w:t>
      </w:r>
      <w:r>
        <w:rPr>
          <w:sz w:val="28"/>
          <w:szCs w:val="28"/>
        </w:rPr>
        <w:t>: Use the summaries of the dataset to generate a single prediction.</w:t>
      </w:r>
    </w:p>
    <w:p>
      <w:pPr>
        <w:numPr>
          <w:ilvl w:val="0"/>
          <w:numId w:val="9"/>
        </w:numPr>
        <w:spacing w:beforeAutospacing="1" w:afterAutospacing="1"/>
        <w:rPr>
          <w:sz w:val="28"/>
          <w:szCs w:val="28"/>
        </w:rPr>
      </w:pPr>
      <w:r>
        <w:rPr>
          <w:rStyle w:val="13"/>
          <w:sz w:val="28"/>
          <w:szCs w:val="28"/>
        </w:rPr>
        <w:t>Make Predictions</w:t>
      </w:r>
      <w:r>
        <w:rPr>
          <w:sz w:val="28"/>
          <w:szCs w:val="28"/>
        </w:rPr>
        <w:t>: Generate predictions given a test dataset and a summarized training dataset.</w:t>
      </w:r>
    </w:p>
    <w:p>
      <w:pPr>
        <w:numPr>
          <w:ilvl w:val="0"/>
          <w:numId w:val="9"/>
        </w:numPr>
        <w:spacing w:beforeAutospacing="1" w:afterAutospacing="1"/>
        <w:rPr>
          <w:sz w:val="28"/>
          <w:szCs w:val="28"/>
        </w:rPr>
      </w:pPr>
      <w:r>
        <w:rPr>
          <w:rStyle w:val="13"/>
          <w:sz w:val="28"/>
          <w:szCs w:val="28"/>
        </w:rPr>
        <w:t>Evaluate Accuracy</w:t>
      </w:r>
      <w:r>
        <w:rPr>
          <w:sz w:val="28"/>
          <w:szCs w:val="28"/>
        </w:rPr>
        <w:t>: Evaluate the accuracy of predictions made for a test dataset as the percentage correct out of all predictions made.</w:t>
      </w:r>
    </w:p>
    <w:p>
      <w:pPr>
        <w:numPr>
          <w:ilvl w:val="0"/>
          <w:numId w:val="9"/>
        </w:numPr>
        <w:spacing w:beforeAutospacing="1" w:afterAutospacing="1"/>
        <w:rPr>
          <w:sz w:val="28"/>
          <w:szCs w:val="28"/>
        </w:rPr>
      </w:pPr>
      <w:r>
        <w:rPr>
          <w:rStyle w:val="13"/>
          <w:sz w:val="28"/>
          <w:szCs w:val="28"/>
        </w:rPr>
        <w:t>Tie it Together</w:t>
      </w:r>
      <w:r>
        <w:rPr>
          <w:sz w:val="28"/>
          <w:szCs w:val="28"/>
        </w:rPr>
        <w:t>: Use all of the code elements to present a complete and standalone implementation of the Naive Bayes algorithm.</w:t>
      </w:r>
    </w:p>
    <w:p>
      <w:pPr>
        <w:pStyle w:val="20"/>
        <w:widowControl/>
        <w:shd w:val="clear" w:color="030000" w:fill="FFFFFF"/>
        <w:spacing w:before="280" w:after="280" w:line="355" w:lineRule="atLeast"/>
        <w:ind w:left="0" w:right="0" w:firstLine="0"/>
        <w:jc w:val="both"/>
        <w:textAlignment w:val="baseline"/>
        <w:rPr>
          <w:rFonts w:cs="Times New Roman"/>
          <w:i w:val="0"/>
          <w:caps w:val="0"/>
          <w:smallCaps w:val="0"/>
          <w:color w:val="5C5C5C"/>
          <w:spacing w:val="0"/>
          <w:sz w:val="28"/>
          <w:szCs w:val="28"/>
          <w:shd w:val="clear" w:color="080000" w:fill="FFFFFF"/>
        </w:rPr>
      </w:pPr>
      <w:r>
        <w:rPr>
          <w:rFonts w:ascii="Arial" w:hAnsi="Arial" w:cs="Arial"/>
          <w:i w:val="0"/>
          <w:caps w:val="0"/>
          <w:smallCaps w:val="0"/>
          <w:color w:val="5C5C5C"/>
          <w:spacing w:val="0"/>
          <w:sz w:val="24"/>
          <w:szCs w:val="24"/>
          <w:shd w:val="clear" w:color="080000" w:fill="FFFFFF"/>
          <w:lang w:val="en-US"/>
        </w:rPr>
        <w:t xml:space="preserve">3. </w:t>
      </w:r>
      <w:r>
        <w:rPr>
          <w:rFonts w:cs="Times New Roman"/>
          <w:i w:val="0"/>
          <w:caps w:val="0"/>
          <w:smallCaps w:val="0"/>
          <w:color w:val="5C5C5C"/>
          <w:spacing w:val="0"/>
          <w:sz w:val="28"/>
          <w:szCs w:val="28"/>
          <w:shd w:val="clear" w:color="080000" w:fill="FFFFFF"/>
        </w:rPr>
        <w:t>Probabilistic classifiers</w:t>
      </w:r>
    </w:p>
    <w:p>
      <w:pPr>
        <w:pStyle w:val="8"/>
        <w:widowControl/>
        <w:shd w:val="clear" w:color="030000" w:fill="FFFFFF"/>
        <w:spacing w:before="280" w:after="280" w:line="355" w:lineRule="atLeast"/>
        <w:ind w:left="0" w:right="0" w:firstLine="0"/>
        <w:jc w:val="left"/>
        <w:textAlignment w:val="baseline"/>
        <w:rPr>
          <w:rStyle w:val="10"/>
          <w:rFonts w:cs="Times New Roman"/>
          <w:i w:val="0"/>
          <w:caps w:val="0"/>
          <w:smallCaps w:val="0"/>
          <w:color w:val="2E2E2E"/>
          <w:spacing w:val="0"/>
          <w:sz w:val="28"/>
          <w:szCs w:val="28"/>
          <w:shd w:val="clear" w:color="090000" w:fill="FFFFFF"/>
        </w:rPr>
      </w:pPr>
      <w:r>
        <w:rPr>
          <w:rFonts w:cs="Times New Roman"/>
          <w:i w:val="0"/>
          <w:caps w:val="0"/>
          <w:smallCaps w:val="0"/>
          <w:color w:val="2E2E2E"/>
          <w:spacing w:val="0"/>
          <w:sz w:val="28"/>
          <w:szCs w:val="28"/>
          <w:shd w:val="clear" w:color="080000" w:fill="FFFFFF"/>
        </w:rPr>
        <w:t>Probabilistic classifiers use mixture models for classification. The mixture model assumes that each class is a component of the mixture. Each mixture component is a generative model that provides the probability of sampling a particular term for that component. These kinds of classifiers are also called </w:t>
      </w:r>
      <w:r>
        <w:rPr>
          <w:rStyle w:val="10"/>
          <w:rFonts w:cs="Times New Roman"/>
          <w:i w:val="0"/>
          <w:caps w:val="0"/>
          <w:smallCaps w:val="0"/>
          <w:color w:val="2E2E2E"/>
          <w:spacing w:val="0"/>
          <w:sz w:val="28"/>
          <w:szCs w:val="28"/>
          <w:shd w:val="clear" w:color="090000" w:fill="FFFFFF"/>
        </w:rPr>
        <w:t>generative classifiers</w:t>
      </w:r>
    </w:p>
    <w:p>
      <w:pPr>
        <w:spacing w:beforeAutospacing="1" w:afterAutospacing="1"/>
        <w:ind w:left="360" w:right="0" w:firstLine="0"/>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ind w:right="0"/>
      </w:pPr>
    </w:p>
    <w:p>
      <w:pPr>
        <w:ind w:left="720" w:right="0" w:firstLine="0"/>
      </w:pPr>
    </w:p>
    <w:p>
      <w:pPr>
        <w:ind w:left="720" w:right="0" w:firstLine="0"/>
        <w:rPr>
          <w:b/>
          <w:bCs/>
        </w:rPr>
      </w:pPr>
      <w:r>
        <w:rPr>
          <w:lang w:val="en-US"/>
        </w:rPr>
        <w:t xml:space="preserve">6.5  </w:t>
      </w:r>
      <w:r>
        <w:rPr>
          <w:b/>
          <w:bCs/>
          <w:lang w:val="en-US"/>
        </w:rPr>
        <w:t>I</w:t>
      </w:r>
      <w:r>
        <w:rPr>
          <w:b/>
          <w:bCs/>
        </w:rPr>
        <w:t>mplementation of Modules</w:t>
      </w:r>
    </w:p>
    <w:p/>
    <w:p>
      <w:r>
        <w:rPr>
          <w:rFonts w:ascii="Times New Roman" w:hAnsi="Times New Roman" w:eastAsia="Times New Roman" w:cs="Times New Roman"/>
          <w:color w:val="auto"/>
          <w:sz w:val="24"/>
          <w:szCs w:val="24"/>
          <w:lang w:val="en-US" w:eastAsia="en-US" w:bidi="ar-SA"/>
        </w:rPr>
        <w:pict>
          <v:rect id="shape_0" o:spid="_x0000_s1035" style="position:absolute;left:0;margin-left:63.75pt;margin-top:3.45pt;height:209.95pt;width:376.15pt;rotation:0f;z-index:251675648;" o:ole="f" fillcolor="#FFFFFF" filled="t" o:preferrelative="t" stroked="f" coordsize="21600,21600">
            <v:imagedata gain="65536f" blacklevel="0f" gamma="0" o:title="" r:id="rId16"/>
            <o:lock v:ext="edit" position="f" selection="f" grouping="f" rotation="f" cropping="f" text="f" aspectratio="t"/>
          </v:rect>
        </w:pict>
      </w:r>
    </w:p>
    <w:p>
      <w:pPr>
        <w:rPr>
          <w:b/>
          <w:bCs/>
          <w:color w:val="333333"/>
          <w:lang w:val="en-US"/>
        </w:rPr>
      </w:pPr>
    </w:p>
    <w:p>
      <w:pPr>
        <w:rPr>
          <w:b/>
          <w:bCs/>
          <w:color w:val="333333"/>
          <w:lang w:val="en-US"/>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p>
    <w:p>
      <w:pPr>
        <w:ind w:left="1440" w:right="0" w:firstLine="0"/>
        <w:jc w:val="both"/>
        <w:rPr>
          <w:sz w:val="28"/>
          <w:szCs w:val="28"/>
        </w:rPr>
      </w:pPr>
      <w:r>
        <w:rPr>
          <w:sz w:val="28"/>
          <w:szCs w:val="28"/>
        </w:rPr>
        <w:t xml:space="preserve">There are three modules in the </w:t>
      </w:r>
      <w:r>
        <w:rPr>
          <w:sz w:val="28"/>
          <w:szCs w:val="28"/>
          <w:lang w:val="en-US"/>
        </w:rPr>
        <w:t>Implementation</w:t>
      </w:r>
      <w:r>
        <w:rPr>
          <w:sz w:val="28"/>
          <w:szCs w:val="28"/>
        </w:rPr>
        <w:t xml:space="preserve"> part</w:t>
      </w:r>
    </w:p>
    <w:p>
      <w:pPr>
        <w:ind w:left="1440" w:right="0" w:firstLine="0"/>
        <w:jc w:val="both"/>
        <w:rPr>
          <w:sz w:val="28"/>
          <w:szCs w:val="28"/>
        </w:rPr>
      </w:pPr>
      <w:r>
        <w:rPr>
          <w:sz w:val="28"/>
          <w:szCs w:val="28"/>
        </w:rPr>
        <w:t xml:space="preserve"> 1. Sentiment Analysis module</w:t>
      </w:r>
    </w:p>
    <w:p>
      <w:pPr>
        <w:ind w:left="1440" w:right="0" w:firstLine="0"/>
        <w:jc w:val="both"/>
        <w:rPr>
          <w:sz w:val="28"/>
          <w:szCs w:val="28"/>
        </w:rPr>
      </w:pPr>
      <w:r>
        <w:rPr>
          <w:sz w:val="28"/>
          <w:szCs w:val="28"/>
        </w:rPr>
        <w:t xml:space="preserve">  2. Entity Analysis module</w:t>
      </w:r>
    </w:p>
    <w:p>
      <w:pPr>
        <w:ind w:left="1440" w:right="0" w:firstLine="0"/>
        <w:jc w:val="both"/>
        <w:rPr>
          <w:sz w:val="28"/>
          <w:szCs w:val="28"/>
        </w:rPr>
      </w:pPr>
      <w:r>
        <w:rPr>
          <w:sz w:val="28"/>
          <w:szCs w:val="28"/>
        </w:rPr>
        <w:t xml:space="preserve">  3. Filter Module</w:t>
      </w:r>
    </w:p>
    <w:p>
      <w:pPr>
        <w:numPr>
          <w:ilvl w:val="1"/>
          <w:numId w:val="5"/>
        </w:numPr>
        <w:jc w:val="both"/>
        <w:rPr>
          <w:sz w:val="28"/>
          <w:szCs w:val="28"/>
        </w:rPr>
      </w:pPr>
      <w:r>
        <w:rPr>
          <w:sz w:val="28"/>
          <w:szCs w:val="28"/>
        </w:rPr>
        <w:t>Modules description</w:t>
      </w:r>
    </w:p>
    <w:p>
      <w:pPr>
        <w:ind w:left="1440" w:right="0" w:firstLine="0"/>
        <w:jc w:val="both"/>
        <w:rPr>
          <w:sz w:val="28"/>
          <w:szCs w:val="28"/>
        </w:rPr>
      </w:pPr>
      <w:r>
        <w:rPr>
          <w:sz w:val="28"/>
          <w:szCs w:val="28"/>
        </w:rPr>
        <w:t>1. Sentiment Analysis Module performs opinion extraction, sentiment mining</w:t>
      </w:r>
    </w:p>
    <w:p>
      <w:pPr>
        <w:ind w:left="1440" w:right="0" w:firstLine="0"/>
        <w:jc w:val="both"/>
        <w:rPr>
          <w:sz w:val="28"/>
          <w:szCs w:val="28"/>
        </w:rPr>
      </w:pPr>
      <w:r>
        <w:rPr>
          <w:sz w:val="28"/>
          <w:szCs w:val="28"/>
        </w:rPr>
        <w:t xml:space="preserve"> 2. Entity Analysis module extracts the attributes i.e positive or negative review using the modules</w:t>
      </w:r>
    </w:p>
    <w:p>
      <w:pPr>
        <w:ind w:left="1440" w:right="0" w:firstLine="0"/>
        <w:jc w:val="both"/>
        <w:rPr>
          <w:sz w:val="28"/>
          <w:szCs w:val="28"/>
        </w:rPr>
      </w:pPr>
      <w:r>
        <w:rPr>
          <w:sz w:val="28"/>
          <w:szCs w:val="28"/>
        </w:rPr>
        <w:t xml:space="preserve">  3. Filter module classifies the entities from the module for the sentiment opinion</w:t>
      </w:r>
    </w:p>
    <w:p>
      <w:pPr>
        <w:rPr>
          <w:b/>
          <w:bCs/>
          <w:color w:val="333333"/>
          <w:sz w:val="28"/>
          <w:szCs w:val="28"/>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
      <w:pPr>
        <w:rPr>
          <w:b/>
          <w:bCs/>
          <w:color w:val="333333"/>
          <w:lang w:val="en-US"/>
        </w:rPr>
      </w:pPr>
    </w:p>
    <w:p>
      <w:pPr>
        <w:rPr>
          <w:b/>
          <w:bCs/>
          <w:color w:val="333333"/>
          <w:lang w:val="en-US"/>
        </w:rPr>
      </w:pPr>
      <w:r>
        <w:rPr>
          <w:b/>
          <w:bCs/>
          <w:color w:val="333333"/>
          <w:lang w:val="en-US"/>
        </w:rPr>
        <w:t>TESTING &amp; SNAPSHOTS</w:t>
      </w:r>
    </w:p>
    <w:p>
      <w:pPr>
        <w:rPr>
          <w:b/>
          <w:bCs/>
          <w:color w:val="333333"/>
          <w:lang w:val="en-US"/>
        </w:rPr>
      </w:pPr>
    </w:p>
    <w:p>
      <w:pPr>
        <w:rPr>
          <w:b/>
          <w:bCs/>
          <w:color w:val="333333"/>
          <w:lang w:val="en-US"/>
        </w:rPr>
      </w:pPr>
    </w:p>
    <w:p>
      <w:pPr>
        <w:rPr>
          <w:b/>
          <w:bCs/>
          <w:color w:val="333333"/>
          <w:lang w:val="en-US"/>
        </w:rPr>
      </w:pPr>
      <w:r>
        <w:rPr>
          <w:rFonts w:ascii="Times New Roman" w:hAnsi="Times New Roman" w:eastAsia="Times New Roman" w:cs="Times New Roman"/>
          <w:b/>
          <w:bCs/>
          <w:color w:val="333333"/>
          <w:sz w:val="24"/>
          <w:szCs w:val="24"/>
          <w:lang w:val="en-US" w:eastAsia="en-US" w:bidi="ar-SA"/>
        </w:rPr>
        <w:pict>
          <v:shape id="Picture 12" o:spid="_x0000_s1036" type="#_x0000_t75" style="position:absolute;left:0;height:290.5pt;width:432pt;mso-position-horizontal:center;mso-position-vertical:top;mso-wrap-distance-bottom:0pt;mso-wrap-distance-left:0pt;mso-wrap-distance-right:0pt;mso-wrap-distance-top:0pt;rotation:0f;z-index:251667456;" o:ole="f" fillcolor="#FFFFFF" filled="f" o:preferrelative="t" stroked="f" coordorigin="0,0" coordsize="21600,21600">
            <v:fill on="f" color2="#FFFFFF" focus="0%"/>
            <v:imagedata gain="65536f" blacklevel="0f" gamma="0" o:title="" r:id="rId17"/>
            <o:lock v:ext="edit" position="f" selection="f" grouping="f" rotation="f" cropping="f" text="f" aspectratio="t"/>
            <w10:wrap type="square" side="largest"/>
          </v:shape>
        </w:pict>
      </w: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r>
        <w:rPr>
          <w:rFonts w:ascii="Times New Roman" w:hAnsi="Times New Roman" w:eastAsia="Times New Roman" w:cs="Times New Roman"/>
          <w:b/>
          <w:bCs/>
          <w:color w:val="333333"/>
          <w:sz w:val="24"/>
          <w:szCs w:val="24"/>
          <w:lang w:val="en-US" w:eastAsia="en-US" w:bidi="ar-SA"/>
        </w:rPr>
        <w:pict>
          <v:shape id="Picture 32" o:spid="_x0000_s1037" type="#_x0000_t75" style="position:absolute;left:0;margin-left:-319.5pt;margin-top:148.35pt;height:129.75pt;width:218.25pt;mso-wrap-distance-bottom:0pt;mso-wrap-distance-left:0pt;mso-wrap-distance-right:0pt;mso-wrap-distance-top:0pt;rotation:0f;z-index:251676672;" o:ole="f" fillcolor="#FFFFFF" filled="f" o:preferrelative="t" stroked="f" coordorigin="0,0" coordsize="21600,21600">
            <v:fill on="f" color2="#FFFFFF" focus="0%"/>
            <v:imagedata gain="65536f" blacklevel="0f" gamma="0" o:title="" r:id="rId11"/>
            <o:lock v:ext="edit" position="f" selection="f" grouping="f" rotation="f" cropping="f" text="f" aspectratio="t"/>
            <w10:wrap type="square" side="largest"/>
          </v:shape>
        </w:pict>
      </w: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r>
        <w:rPr>
          <w:rFonts w:ascii="Times New Roman" w:hAnsi="Times New Roman" w:eastAsia="Times New Roman" w:cs="Times New Roman"/>
          <w:color w:val="auto"/>
          <w:sz w:val="24"/>
          <w:szCs w:val="24"/>
          <w:lang w:val="en-US" w:eastAsia="en-US" w:bidi="ar-SA"/>
        </w:rPr>
        <w:pict>
          <v:shape id="Picture 33" o:spid="_x0000_s1038" type="#_x0000_t75" style="height:358.05pt;width:610.4pt;rotation:0f;" o:ole="f" fillcolor="#009900" filled="f" o:preferrelative="t" stroked="f" coordorigin="0,0" coordsize="21600,21600">
            <v:fill on="f" color2="#FFFFFF" o:opacity2="100%" focus="0%"/>
            <v:imagedata gain="65536f" blacklevel="0f" gamma="0" o:title="map" r:id="rId18"/>
            <o:lock v:ext="edit" position="f" selection="f" grouping="f" rotation="f" cropping="f" text="f" aspectratio="t"/>
            <w10:wrap type="none"/>
            <w10:anchorlock/>
          </v:shape>
        </w:pict>
      </w: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p>
    <w:p>
      <w:pPr>
        <w:rPr>
          <w:b/>
          <w:bCs/>
          <w:color w:val="333333"/>
          <w:sz w:val="32"/>
          <w:szCs w:val="32"/>
          <w:lang w:val="en-US"/>
        </w:rPr>
      </w:pPr>
      <w:r>
        <w:rPr>
          <w:b/>
          <w:bCs/>
          <w:color w:val="333333"/>
          <w:sz w:val="32"/>
          <w:szCs w:val="32"/>
          <w:lang w:val="en-US"/>
        </w:rPr>
        <w:t xml:space="preserve">Conclusion </w:t>
      </w:r>
    </w:p>
    <w:p>
      <w:pPr>
        <w:rPr>
          <w:rFonts w:cs="Times New Roman"/>
          <w:b/>
          <w:bCs/>
          <w:color w:val="333333"/>
          <w:sz w:val="28"/>
          <w:szCs w:val="28"/>
        </w:rPr>
      </w:pPr>
    </w:p>
    <w:p>
      <w:pPr>
        <w:jc w:val="left"/>
        <w:rPr>
          <w:rFonts w:eastAsia="NimbusRomNo9L-Regu" w:cs="Times New Roman"/>
          <w:sz w:val="28"/>
          <w:szCs w:val="28"/>
        </w:rPr>
      </w:pPr>
      <w:r>
        <w:rPr>
          <w:rFonts w:eastAsia="NimbusRomNo9L-Regu" w:cs="Times New Roman"/>
          <w:sz w:val="28"/>
          <w:szCs w:val="28"/>
        </w:rPr>
        <w:t>Users’ tastes and preferences change and evolve over time. Shifting</w:t>
      </w:r>
    </w:p>
    <w:p>
      <w:pPr>
        <w:jc w:val="left"/>
        <w:rPr>
          <w:rFonts w:eastAsia="NimbusRomNo9L-Regu" w:cs="Times New Roman"/>
          <w:sz w:val="28"/>
          <w:szCs w:val="28"/>
        </w:rPr>
      </w:pPr>
      <w:r>
        <w:rPr>
          <w:rFonts w:eastAsia="NimbusRomNo9L-Regu" w:cs="Times New Roman"/>
          <w:sz w:val="28"/>
          <w:szCs w:val="28"/>
        </w:rPr>
        <w:t>trends in the community, the arrival of new products, and even</w:t>
      </w:r>
    </w:p>
    <w:p>
      <w:pPr>
        <w:jc w:val="left"/>
        <w:rPr>
          <w:rFonts w:eastAsia="NimbusRomNo9L-Regu" w:cs="Times New Roman"/>
          <w:sz w:val="28"/>
          <w:szCs w:val="28"/>
        </w:rPr>
      </w:pPr>
      <w:r>
        <w:rPr>
          <w:rFonts w:eastAsia="NimbusRomNo9L-Regu" w:cs="Times New Roman"/>
          <w:sz w:val="28"/>
          <w:szCs w:val="28"/>
        </w:rPr>
        <w:t>changes in users’ social networks may influence their rating behavior.</w:t>
      </w:r>
    </w:p>
    <w:p>
      <w:pPr>
        <w:jc w:val="left"/>
        <w:rPr>
          <w:rFonts w:eastAsia="NimbusRomNo9L-Regu" w:cs="Times New Roman"/>
          <w:sz w:val="28"/>
          <w:szCs w:val="28"/>
        </w:rPr>
      </w:pPr>
      <w:r>
        <w:rPr>
          <w:rFonts w:eastAsia="NimbusRomNo9L-Regu" w:cs="Times New Roman"/>
          <w:sz w:val="28"/>
          <w:szCs w:val="28"/>
        </w:rPr>
        <w:t>At the same time, users’ tastes may change simply through the</w:t>
      </w:r>
    </w:p>
    <w:p>
      <w:pPr>
        <w:jc w:val="left"/>
        <w:rPr>
          <w:rFonts w:eastAsia="NimbusRomNo9L-Regu" w:cs="Times New Roman"/>
          <w:sz w:val="28"/>
          <w:szCs w:val="28"/>
        </w:rPr>
      </w:pPr>
      <w:r>
        <w:rPr>
          <w:rFonts w:eastAsia="NimbusRomNo9L-Regu" w:cs="Times New Roman"/>
          <w:sz w:val="28"/>
          <w:szCs w:val="28"/>
        </w:rPr>
        <w:t>act of consuming additional products, as they gain knowledge and</w:t>
      </w:r>
    </w:p>
    <w:p>
      <w:pPr>
        <w:jc w:val="left"/>
        <w:rPr>
          <w:rFonts w:eastAsia="NimbusRomNo9L-Regu" w:cs="Times New Roman"/>
          <w:sz w:val="28"/>
          <w:szCs w:val="28"/>
        </w:rPr>
      </w:pPr>
      <w:r>
        <w:rPr>
          <w:rFonts w:eastAsia="NimbusRomNo9L-Regu" w:cs="Times New Roman"/>
          <w:sz w:val="28"/>
          <w:szCs w:val="28"/>
        </w:rPr>
        <w:t>Experience.</w:t>
      </w:r>
      <w:r>
        <w:rPr>
          <w:rFonts w:eastAsia="NimbusRomNo9L-Regu" w:cs="Times New Roman"/>
          <w:sz w:val="28"/>
          <w:szCs w:val="28"/>
        </w:rPr>
        <w:br/>
      </w:r>
      <w:r>
        <w:rPr>
          <w:rFonts w:eastAsia="NimbusRomNo9L-Regu" w:cs="Times New Roman"/>
          <w:sz w:val="28"/>
          <w:szCs w:val="28"/>
        </w:rPr>
        <w:t>Existing models consider temporal effects at the level</w:t>
      </w:r>
      <w:r>
        <w:rPr>
          <w:rFonts w:eastAsia="NimbusRomNo9L-Regu" w:cs="Times New Roman"/>
          <w:sz w:val="28"/>
          <w:szCs w:val="28"/>
          <w:lang w:val="en-US"/>
        </w:rPr>
        <w:t xml:space="preserve"> </w:t>
      </w:r>
      <w:r>
        <w:rPr>
          <w:rFonts w:eastAsia="NimbusRomNo9L-Regu" w:cs="Times New Roman"/>
          <w:sz w:val="28"/>
          <w:szCs w:val="28"/>
        </w:rPr>
        <w:t xml:space="preserve">of products </w:t>
      </w:r>
      <w:r>
        <w:rPr>
          <w:rFonts w:eastAsia="NimbusRomNo9L-Regu" w:cs="Times New Roman"/>
          <w:sz w:val="28"/>
          <w:szCs w:val="28"/>
        </w:rPr>
        <w:br/>
      </w:r>
      <w:r>
        <w:rPr>
          <w:rFonts w:eastAsia="NimbusRomNo9L-Regu" w:cs="Times New Roman"/>
          <w:sz w:val="28"/>
          <w:szCs w:val="28"/>
        </w:rPr>
        <w:t xml:space="preserve">and communities, but neglect the </w:t>
      </w:r>
      <w:r>
        <w:rPr>
          <w:rFonts w:eastAsia="NimbusRomNo9L-ReguItal" w:cs="Times New Roman"/>
          <w:sz w:val="28"/>
          <w:szCs w:val="28"/>
        </w:rPr>
        <w:t>personal development</w:t>
      </w:r>
      <w:r>
        <w:rPr>
          <w:rFonts w:eastAsia="NimbusRomNo9L-ReguItal" w:cs="Times New Roman"/>
          <w:sz w:val="28"/>
          <w:szCs w:val="28"/>
          <w:lang w:val="en-US"/>
        </w:rPr>
        <w:t xml:space="preserve"> </w:t>
      </w:r>
      <w:r>
        <w:rPr>
          <w:rFonts w:eastAsia="NimbusRomNo9L-Regu" w:cs="Times New Roman"/>
          <w:sz w:val="28"/>
          <w:szCs w:val="28"/>
        </w:rPr>
        <w:t xml:space="preserve">of users: </w:t>
      </w:r>
      <w:r>
        <w:rPr>
          <w:rFonts w:eastAsia="NimbusRomNo9L-Regu" w:cs="Times New Roman"/>
          <w:sz w:val="28"/>
          <w:szCs w:val="28"/>
        </w:rPr>
        <w:br/>
      </w:r>
      <w:r>
        <w:rPr>
          <w:rFonts w:eastAsia="NimbusRomNo9L-Regu" w:cs="Times New Roman"/>
          <w:sz w:val="28"/>
          <w:szCs w:val="28"/>
        </w:rPr>
        <w:t>users who rate products at the same time may have less in</w:t>
      </w:r>
      <w:r>
        <w:rPr>
          <w:rFonts w:eastAsia="NimbusRomNo9L-Regu" w:cs="Times New Roman"/>
          <w:sz w:val="28"/>
          <w:szCs w:val="28"/>
          <w:lang w:val="en-US"/>
        </w:rPr>
        <w:t xml:space="preserve"> </w:t>
      </w:r>
      <w:r>
        <w:rPr>
          <w:rFonts w:eastAsia="NimbusRomNo9L-Regu" w:cs="Times New Roman"/>
          <w:sz w:val="28"/>
          <w:szCs w:val="28"/>
        </w:rPr>
        <w:t>common</w:t>
      </w:r>
      <w:r>
        <w:rPr>
          <w:rFonts w:eastAsia="NimbusRomNo9L-Regu" w:cs="Times New Roman"/>
          <w:sz w:val="28"/>
          <w:szCs w:val="28"/>
        </w:rPr>
        <w:br/>
      </w:r>
      <w:r>
        <w:rPr>
          <w:rFonts w:eastAsia="NimbusRomNo9L-Regu" w:cs="Times New Roman"/>
          <w:sz w:val="28"/>
          <w:szCs w:val="28"/>
        </w:rPr>
        <w:t xml:space="preserve"> than users who rate products at </w:t>
      </w:r>
      <w:r>
        <w:rPr>
          <w:rFonts w:eastAsia="NimbusRomNo9L-ReguItal" w:cs="Times New Roman"/>
          <w:sz w:val="28"/>
          <w:szCs w:val="28"/>
        </w:rPr>
        <w:t xml:space="preserve">different </w:t>
      </w:r>
      <w:r>
        <w:rPr>
          <w:rFonts w:eastAsia="NimbusRomNo9L-Regu" w:cs="Times New Roman"/>
          <w:sz w:val="28"/>
          <w:szCs w:val="28"/>
        </w:rPr>
        <w:t>times, but who</w:t>
      </w:r>
      <w:r>
        <w:rPr>
          <w:rFonts w:eastAsia="NimbusRomNo9L-Regu" w:cs="Times New Roman"/>
          <w:sz w:val="28"/>
          <w:szCs w:val="28"/>
          <w:lang w:val="en-US"/>
        </w:rPr>
        <w:t xml:space="preserve"> </w:t>
      </w:r>
      <w:r>
        <w:rPr>
          <w:rFonts w:eastAsia="NimbusRomNo9L-Regu" w:cs="Times New Roman"/>
          <w:sz w:val="28"/>
          <w:szCs w:val="28"/>
        </w:rPr>
        <w:t xml:space="preserve">are at the same stage in their personal evolution. </w:t>
      </w:r>
      <w:r>
        <w:rPr>
          <w:rFonts w:eastAsia="NimbusRomNo9L-Regu" w:cs="Times New Roman"/>
          <w:sz w:val="28"/>
          <w:szCs w:val="28"/>
        </w:rPr>
        <w:br/>
      </w:r>
      <w:r>
        <w:rPr>
          <w:rFonts w:eastAsia="NimbusRomNo9L-Regu" w:cs="Times New Roman"/>
          <w:sz w:val="28"/>
          <w:szCs w:val="28"/>
        </w:rPr>
        <w:t>We developed</w:t>
      </w:r>
      <w:r>
        <w:rPr>
          <w:rFonts w:eastAsia="NimbusRomNo9L-Regu" w:cs="Times New Roman"/>
          <w:sz w:val="28"/>
          <w:szCs w:val="28"/>
          <w:lang w:val="en-US"/>
        </w:rPr>
        <w:t xml:space="preserve"> </w:t>
      </w:r>
      <w:r>
        <w:rPr>
          <w:rFonts w:eastAsia="NimbusRomNo9L-Regu" w:cs="Times New Roman"/>
          <w:sz w:val="28"/>
          <w:szCs w:val="28"/>
        </w:rPr>
        <w:t xml:space="preserve">models for such notions of user evolution, in order </w:t>
      </w:r>
      <w:r>
        <w:rPr>
          <w:rFonts w:eastAsia="NimbusRomNo9L-Regu" w:cs="Times New Roman"/>
          <w:sz w:val="28"/>
          <w:szCs w:val="28"/>
        </w:rPr>
        <w:br/>
      </w:r>
      <w:r>
        <w:rPr>
          <w:rFonts w:eastAsia="NimbusRomNo9L-Regu" w:cs="Times New Roman"/>
          <w:sz w:val="28"/>
          <w:szCs w:val="28"/>
        </w:rPr>
        <w:t>to assess which</w:t>
      </w:r>
      <w:r>
        <w:rPr>
          <w:rFonts w:eastAsia="NimbusRomNo9L-Regu" w:cs="Times New Roman"/>
          <w:sz w:val="28"/>
          <w:szCs w:val="28"/>
          <w:lang w:val="en-US"/>
        </w:rPr>
        <w:t xml:space="preserve"> </w:t>
      </w:r>
      <w:r>
        <w:rPr>
          <w:rFonts w:eastAsia="NimbusRomNo9L-Regu" w:cs="Times New Roman"/>
          <w:sz w:val="28"/>
          <w:szCs w:val="28"/>
        </w:rPr>
        <w:t xml:space="preserve">best captures the dynamics present in product rating </w:t>
      </w:r>
      <w:r>
        <w:rPr>
          <w:rFonts w:eastAsia="NimbusRomNo9L-Regu" w:cs="Times New Roman"/>
          <w:sz w:val="28"/>
          <w:szCs w:val="28"/>
        </w:rPr>
        <w:br/>
      </w:r>
      <w:r>
        <w:rPr>
          <w:rFonts w:eastAsia="NimbusRomNo9L-Regu" w:cs="Times New Roman"/>
          <w:sz w:val="28"/>
          <w:szCs w:val="28"/>
        </w:rPr>
        <w:t>data. We found</w:t>
      </w:r>
      <w:r>
        <w:rPr>
          <w:rFonts w:eastAsia="NimbusRomNo9L-Regu" w:cs="Times New Roman"/>
          <w:sz w:val="28"/>
          <w:szCs w:val="28"/>
          <w:lang w:val="en-US"/>
        </w:rPr>
        <w:t xml:space="preserve"> </w:t>
      </w:r>
      <w:r>
        <w:rPr>
          <w:rFonts w:eastAsia="NimbusRomNo9L-Regu" w:cs="Times New Roman"/>
          <w:sz w:val="28"/>
          <w:szCs w:val="28"/>
        </w:rPr>
        <w:t>that modeling users’ personal evolution, or ‘experience’,</w:t>
      </w:r>
      <w:r>
        <w:rPr>
          <w:rFonts w:eastAsia="NimbusRomNo9L-Regu" w:cs="Times New Roman"/>
          <w:sz w:val="28"/>
          <w:szCs w:val="28"/>
        </w:rPr>
        <w:br/>
      </w:r>
      <w:r>
        <w:rPr>
          <w:rFonts w:eastAsia="NimbusRomNo9L-Regu" w:cs="Times New Roman"/>
          <w:sz w:val="28"/>
          <w:szCs w:val="28"/>
        </w:rPr>
        <w:t xml:space="preserve"> not only</w:t>
      </w:r>
      <w:r>
        <w:rPr>
          <w:rFonts w:eastAsia="NimbusRomNo9L-Regu" w:cs="Times New Roman"/>
          <w:sz w:val="28"/>
          <w:szCs w:val="28"/>
          <w:lang w:val="en-US"/>
        </w:rPr>
        <w:t xml:space="preserve"> </w:t>
      </w:r>
      <w:r>
        <w:rPr>
          <w:rFonts w:eastAsia="NimbusRomNo9L-Regu" w:cs="Times New Roman"/>
          <w:sz w:val="28"/>
          <w:szCs w:val="28"/>
        </w:rPr>
        <w:t>helps us to discover ‘acquired tastes’ in product rating systems,</w:t>
      </w:r>
      <w:r>
        <w:rPr>
          <w:rFonts w:eastAsia="NimbusRomNo9L-Regu" w:cs="Times New Roman"/>
          <w:sz w:val="28"/>
          <w:szCs w:val="28"/>
        </w:rPr>
        <w:br/>
      </w:r>
      <w:r>
        <w:rPr>
          <w:rFonts w:eastAsia="NimbusRomNo9L-Regu" w:cs="Times New Roman"/>
          <w:sz w:val="28"/>
          <w:szCs w:val="28"/>
        </w:rPr>
        <w:t xml:space="preserve"> but</w:t>
      </w:r>
      <w:r>
        <w:rPr>
          <w:rFonts w:eastAsia="NimbusRomNo9L-Regu" w:cs="Times New Roman"/>
          <w:sz w:val="28"/>
          <w:szCs w:val="28"/>
          <w:lang w:val="en-US"/>
        </w:rPr>
        <w:t xml:space="preserve"> </w:t>
      </w:r>
      <w:r>
        <w:rPr>
          <w:rFonts w:eastAsia="NimbusRomNo9L-Regu" w:cs="Times New Roman"/>
          <w:sz w:val="28"/>
          <w:szCs w:val="28"/>
        </w:rPr>
        <w:t xml:space="preserve">more importantly, it allows us to discover </w:t>
      </w:r>
      <w:r>
        <w:rPr>
          <w:rFonts w:eastAsia="NimbusRomNo9L-ReguItal" w:cs="Times New Roman"/>
          <w:sz w:val="28"/>
          <w:szCs w:val="28"/>
        </w:rPr>
        <w:t xml:space="preserve">when </w:t>
      </w:r>
      <w:r>
        <w:rPr>
          <w:rFonts w:eastAsia="NimbusRomNo9L-Regu" w:cs="Times New Roman"/>
          <w:sz w:val="28"/>
          <w:szCs w:val="28"/>
        </w:rPr>
        <w:t>users acquire them.</w:t>
      </w:r>
    </w:p>
    <w:p>
      <w:pPr>
        <w:rPr>
          <w:rFonts w:eastAsia="NimbusRomNo9L-Regu" w:cs="Times New Roman"/>
          <w:sz w:val="28"/>
          <w:szCs w:val="28"/>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lang w:val="en-US"/>
        </w:rPr>
      </w:pPr>
    </w:p>
    <w:p>
      <w:pPr>
        <w:rPr>
          <w:b/>
          <w:bCs/>
          <w:color w:val="333333"/>
          <w:sz w:val="32"/>
          <w:szCs w:val="32"/>
          <w:lang w:val="en-US"/>
        </w:rPr>
      </w:pPr>
    </w:p>
    <w:p>
      <w:pPr>
        <w:rPr>
          <w:b/>
          <w:bCs/>
          <w:color w:val="333333"/>
          <w:sz w:val="32"/>
          <w:szCs w:val="32"/>
          <w:lang w:val="en-US"/>
        </w:rPr>
      </w:pPr>
      <w:r>
        <w:rPr>
          <w:b/>
          <w:bCs/>
          <w:color w:val="333333"/>
          <w:sz w:val="32"/>
          <w:szCs w:val="32"/>
          <w:lang w:val="en-US"/>
        </w:rPr>
        <w:t>Future Work</w:t>
      </w:r>
    </w:p>
    <w:p>
      <w:pPr>
        <w:rPr>
          <w:rFonts w:eastAsia="NimbusRomNo9L-Regu" w:cs="Times New Roman"/>
          <w:sz w:val="28"/>
          <w:szCs w:val="28"/>
        </w:rPr>
      </w:pPr>
    </w:p>
    <w:p>
      <w:pPr>
        <w:jc w:val="left"/>
        <w:rPr>
          <w:rFonts w:eastAsia="Times New Roman"/>
          <w:sz w:val="28"/>
          <w:szCs w:val="28"/>
        </w:rPr>
      </w:pPr>
      <w:r>
        <w:rPr>
          <w:rFonts w:eastAsia="Times New Roman"/>
          <w:sz w:val="28"/>
          <w:szCs w:val="28"/>
        </w:rPr>
        <w:t>There are a number of things that may be done</w:t>
      </w:r>
      <w:r>
        <w:rPr>
          <w:sz w:val="28"/>
          <w:szCs w:val="28"/>
          <w:lang w:val="en-US"/>
        </w:rPr>
        <w:t xml:space="preserve"> </w:t>
      </w:r>
      <w:r>
        <w:rPr>
          <w:rFonts w:eastAsia="Times New Roman"/>
          <w:sz w:val="28"/>
          <w:szCs w:val="28"/>
        </w:rPr>
        <w:t>in the future to improve classification.</w:t>
      </w:r>
    </w:p>
    <w:p>
      <w:pPr>
        <w:jc w:val="left"/>
        <w:rPr>
          <w:rFonts w:eastAsia="Times New Roman"/>
          <w:sz w:val="28"/>
          <w:szCs w:val="28"/>
        </w:rPr>
      </w:pPr>
      <w:r>
        <w:rPr>
          <w:rFonts w:eastAsia="Times New Roman"/>
          <w:sz w:val="28"/>
          <w:szCs w:val="28"/>
        </w:rPr>
        <w:t>One important tool in improving sentiment</w:t>
      </w:r>
      <w:r>
        <w:rPr>
          <w:sz w:val="28"/>
          <w:szCs w:val="28"/>
          <w:lang w:val="en-US"/>
        </w:rPr>
        <w:t xml:space="preserve"> </w:t>
      </w:r>
      <w:r>
        <w:rPr>
          <w:rFonts w:eastAsia="Times New Roman"/>
          <w:sz w:val="28"/>
          <w:szCs w:val="28"/>
        </w:rPr>
        <w:t>analysis is subjectivity analysis. Within any body</w:t>
      </w:r>
      <w:r>
        <w:rPr>
          <w:sz w:val="28"/>
          <w:szCs w:val="28"/>
          <w:lang w:val="en-US"/>
        </w:rPr>
        <w:t xml:space="preserve"> </w:t>
      </w:r>
      <w:r>
        <w:rPr>
          <w:rFonts w:eastAsia="Times New Roman"/>
          <w:sz w:val="28"/>
          <w:szCs w:val="28"/>
        </w:rPr>
        <w:t>of text, there are two types of statements. Objective</w:t>
      </w:r>
      <w:r>
        <w:rPr>
          <w:sz w:val="28"/>
          <w:szCs w:val="28"/>
          <w:lang w:val="en-US"/>
        </w:rPr>
        <w:t xml:space="preserve"> </w:t>
      </w:r>
      <w:r>
        <w:rPr>
          <w:rFonts w:eastAsia="Times New Roman"/>
          <w:sz w:val="28"/>
          <w:szCs w:val="28"/>
        </w:rPr>
        <w:t>statements describe that which can be ob-served by other individual. These statements consist</w:t>
      </w:r>
      <w:r>
        <w:rPr>
          <w:sz w:val="28"/>
          <w:szCs w:val="28"/>
          <w:lang w:val="en-US"/>
        </w:rPr>
        <w:t xml:space="preserve"> </w:t>
      </w:r>
      <w:r>
        <w:rPr>
          <w:rFonts w:eastAsia="Times New Roman"/>
          <w:sz w:val="28"/>
          <w:szCs w:val="28"/>
        </w:rPr>
        <w:t>of (presumably) factual statements about what</w:t>
      </w:r>
      <w:r>
        <w:rPr>
          <w:sz w:val="28"/>
          <w:szCs w:val="28"/>
          <w:lang w:val="en-US"/>
        </w:rPr>
        <w:t xml:space="preserve"> </w:t>
      </w:r>
      <w:r>
        <w:rPr>
          <w:rFonts w:eastAsia="Times New Roman"/>
          <w:sz w:val="28"/>
          <w:szCs w:val="28"/>
        </w:rPr>
        <w:t>is and what has happened. Other statements can be</w:t>
      </w:r>
      <w:r>
        <w:rPr>
          <w:sz w:val="28"/>
          <w:szCs w:val="28"/>
          <w:lang w:val="en-US"/>
        </w:rPr>
        <w:t xml:space="preserve"> </w:t>
      </w:r>
      <w:r>
        <w:rPr>
          <w:rFonts w:eastAsia="Times New Roman"/>
          <w:sz w:val="28"/>
          <w:szCs w:val="28"/>
        </w:rPr>
        <w:t xml:space="preserve">said to be subjective. </w:t>
      </w:r>
      <w:r>
        <w:rPr>
          <w:rFonts w:eastAsia="Times New Roman"/>
          <w:sz w:val="28"/>
          <w:szCs w:val="28"/>
        </w:rPr>
        <w:br/>
      </w:r>
      <w:r>
        <w:rPr>
          <w:rFonts w:eastAsia="Times New Roman"/>
          <w:sz w:val="28"/>
          <w:szCs w:val="28"/>
        </w:rPr>
        <w:t>These are statements that</w:t>
      </w:r>
      <w:r>
        <w:rPr>
          <w:sz w:val="28"/>
          <w:szCs w:val="28"/>
          <w:lang w:val="en-US"/>
        </w:rPr>
        <w:t xml:space="preserve"> </w:t>
      </w:r>
      <w:r>
        <w:rPr>
          <w:rFonts w:eastAsia="Times New Roman"/>
          <w:sz w:val="28"/>
          <w:szCs w:val="28"/>
        </w:rPr>
        <w:t>cannot be directly observed by others and are thus</w:t>
      </w:r>
      <w:r>
        <w:rPr>
          <w:sz w:val="28"/>
          <w:szCs w:val="28"/>
          <w:lang w:val="en-US"/>
        </w:rPr>
        <w:t xml:space="preserve"> </w:t>
      </w:r>
      <w:r>
        <w:rPr>
          <w:rFonts w:eastAsia="Times New Roman"/>
          <w:sz w:val="28"/>
          <w:szCs w:val="28"/>
        </w:rPr>
        <w:t>referred to as private states. These include personal</w:t>
      </w:r>
      <w:r>
        <w:rPr>
          <w:sz w:val="28"/>
          <w:szCs w:val="28"/>
          <w:lang w:val="en-US"/>
        </w:rPr>
        <w:t xml:space="preserve"> </w:t>
      </w:r>
      <w:r>
        <w:rPr>
          <w:rFonts w:eastAsia="Times New Roman"/>
          <w:sz w:val="28"/>
          <w:szCs w:val="28"/>
        </w:rPr>
        <w:t>opinions and .</w:t>
      </w:r>
      <w:r>
        <w:rPr>
          <w:rFonts w:eastAsia="Times New Roman"/>
          <w:sz w:val="28"/>
          <w:szCs w:val="28"/>
        </w:rPr>
        <w:br/>
      </w:r>
      <w:r>
        <w:rPr>
          <w:rFonts w:eastAsia="Times New Roman"/>
          <w:sz w:val="28"/>
          <w:szCs w:val="28"/>
        </w:rPr>
        <w:t>Objective statements do not</w:t>
      </w:r>
      <w:r>
        <w:rPr>
          <w:sz w:val="28"/>
          <w:szCs w:val="28"/>
          <w:lang w:val="en-US"/>
        </w:rPr>
        <w:t xml:space="preserve"> </w:t>
      </w:r>
      <w:r>
        <w:rPr>
          <w:rFonts w:eastAsia="Times New Roman"/>
          <w:sz w:val="28"/>
          <w:szCs w:val="28"/>
        </w:rPr>
        <w:t>provide actual personal opinions and sentiments,</w:t>
      </w:r>
      <w:r>
        <w:rPr>
          <w:sz w:val="28"/>
          <w:szCs w:val="28"/>
          <w:lang w:val="en-US"/>
        </w:rPr>
        <w:t xml:space="preserve"> </w:t>
      </w:r>
      <w:r>
        <w:rPr>
          <w:rFonts w:eastAsia="Times New Roman"/>
          <w:sz w:val="28"/>
          <w:szCs w:val="28"/>
        </w:rPr>
        <w:t>and thus can safely be thrown out of the data set</w:t>
      </w:r>
      <w:r>
        <w:rPr>
          <w:sz w:val="28"/>
          <w:szCs w:val="28"/>
          <w:lang w:val="en-US"/>
        </w:rPr>
        <w:t xml:space="preserve"> </w:t>
      </w:r>
      <w:r>
        <w:rPr>
          <w:rFonts w:eastAsia="Times New Roman"/>
          <w:sz w:val="28"/>
          <w:szCs w:val="28"/>
        </w:rPr>
        <w:t>without adversely affecting the results of the analysis.</w:t>
      </w:r>
    </w:p>
    <w:p>
      <w:pPr>
        <w:jc w:val="left"/>
        <w:rPr>
          <w:rFonts w:eastAsia="Times New Roman"/>
          <w:sz w:val="28"/>
          <w:szCs w:val="28"/>
        </w:rPr>
      </w:pPr>
    </w:p>
    <w:p>
      <w:pPr>
        <w:jc w:val="left"/>
        <w:rPr>
          <w:rFonts w:eastAsia="Times New Roman"/>
          <w:sz w:val="28"/>
          <w:szCs w:val="28"/>
        </w:rPr>
      </w:pPr>
      <w:r>
        <w:rPr>
          <w:rFonts w:eastAsia="Times New Roman"/>
          <w:sz w:val="28"/>
          <w:szCs w:val="28"/>
        </w:rPr>
        <w:t>In the future we would like to</w:t>
      </w:r>
      <w:r>
        <w:rPr>
          <w:sz w:val="28"/>
          <w:szCs w:val="28"/>
          <w:lang w:val="en-US"/>
        </w:rPr>
        <w:t xml:space="preserve"> </w:t>
      </w:r>
      <w:r>
        <w:rPr>
          <w:rFonts w:eastAsia="Times New Roman"/>
          <w:sz w:val="28"/>
          <w:szCs w:val="28"/>
        </w:rPr>
        <w:t>implement something akin to the Good Grief</w:t>
      </w:r>
      <w:r>
        <w:rPr>
          <w:sz w:val="28"/>
          <w:szCs w:val="28"/>
          <w:lang w:val="en-US"/>
        </w:rPr>
        <w:t xml:space="preserve"> </w:t>
      </w:r>
      <w:r>
        <w:rPr>
          <w:rFonts w:eastAsia="Times New Roman"/>
          <w:sz w:val="28"/>
          <w:szCs w:val="28"/>
        </w:rPr>
        <w:t>algorithm which</w:t>
      </w:r>
      <w:r>
        <w:rPr>
          <w:sz w:val="28"/>
          <w:szCs w:val="28"/>
          <w:lang w:val="en-US"/>
        </w:rPr>
        <w:t xml:space="preserve"> </w:t>
      </w:r>
      <w:r>
        <w:rPr>
          <w:rFonts w:eastAsia="Times New Roman"/>
          <w:sz w:val="28"/>
          <w:szCs w:val="28"/>
        </w:rPr>
        <w:t>models the level of agreement within reviews. This</w:t>
      </w:r>
      <w:r>
        <w:rPr>
          <w:sz w:val="28"/>
          <w:szCs w:val="28"/>
          <w:lang w:val="en-US"/>
        </w:rPr>
        <w:t xml:space="preserve"> </w:t>
      </w:r>
      <w:r>
        <w:rPr>
          <w:rFonts w:eastAsia="Times New Roman"/>
          <w:sz w:val="28"/>
          <w:szCs w:val="28"/>
        </w:rPr>
        <w:t>provides a more accurate model than our current</w:t>
      </w:r>
      <w:r>
        <w:rPr>
          <w:sz w:val="28"/>
          <w:szCs w:val="28"/>
          <w:lang w:val="en-US"/>
        </w:rPr>
        <w:t xml:space="preserve"> </w:t>
      </w:r>
      <w:r>
        <w:rPr>
          <w:rFonts w:eastAsia="Times New Roman"/>
          <w:sz w:val="28"/>
          <w:szCs w:val="28"/>
        </w:rPr>
        <w:t>implementation which ignores these dependencies</w:t>
      </w:r>
      <w:r>
        <w:rPr>
          <w:sz w:val="28"/>
          <w:szCs w:val="28"/>
          <w:lang w:val="en-US"/>
        </w:rPr>
        <w:t xml:space="preserve"> </w:t>
      </w:r>
      <w:r>
        <w:rPr>
          <w:rFonts w:eastAsia="Times New Roman"/>
          <w:sz w:val="28"/>
          <w:szCs w:val="28"/>
        </w:rPr>
        <w:t>between different aspects.</w:t>
      </w:r>
    </w:p>
    <w:p>
      <w:pPr>
        <w:jc w:val="left"/>
        <w:rPr>
          <w:rFonts w:eastAsia="Times New Roman"/>
          <w:sz w:val="28"/>
          <w:szCs w:val="28"/>
        </w:rPr>
      </w:pPr>
      <w:r>
        <w:rPr>
          <w:rFonts w:eastAsia="NimbusRomNo9L-Regu" w:cs="Times New Roman"/>
          <w:sz w:val="28"/>
          <w:szCs w:val="28"/>
          <w:lang w:val="en-US"/>
        </w:rPr>
        <w:t>F</w:t>
      </w:r>
      <w:r>
        <w:rPr>
          <w:rFonts w:eastAsia="NimbusRomNo9L-Regu" w:cs="Times New Roman"/>
          <w:sz w:val="28"/>
          <w:szCs w:val="28"/>
        </w:rPr>
        <w:t>or instance, a</w:t>
      </w:r>
      <w:r>
        <w:rPr>
          <w:rFonts w:eastAsia="NimbusRomNo9L-Regu" w:cs="Times New Roman"/>
          <w:sz w:val="28"/>
          <w:szCs w:val="28"/>
          <w:lang w:val="en-US"/>
        </w:rPr>
        <w:t xml:space="preserve"> </w:t>
      </w:r>
      <w:r>
        <w:rPr>
          <w:rFonts w:eastAsia="NimbusRomNo9L-Regu" w:cs="Times New Roman"/>
          <w:sz w:val="28"/>
          <w:szCs w:val="28"/>
        </w:rPr>
        <w:t>user may wish to read reviews written by the most expert members</w:t>
      </w:r>
      <w:r>
        <w:rPr>
          <w:rFonts w:eastAsia="NimbusRomNo9L-Regu" w:cs="Times New Roman"/>
          <w:sz w:val="28"/>
          <w:szCs w:val="28"/>
          <w:lang w:val="en-US"/>
        </w:rPr>
        <w:t xml:space="preserve"> </w:t>
      </w:r>
      <w:r>
        <w:rPr>
          <w:rFonts w:eastAsia="NimbusRomNo9L-Regu" w:cs="Times New Roman"/>
          <w:sz w:val="28"/>
          <w:szCs w:val="28"/>
        </w:rPr>
        <w:t>of a community, or by members most similar in expertise to</w:t>
      </w:r>
      <w:r>
        <w:rPr>
          <w:rFonts w:eastAsia="NimbusRomNo9L-Regu" w:cs="Times New Roman"/>
          <w:sz w:val="28"/>
          <w:szCs w:val="28"/>
          <w:lang w:val="en-US"/>
        </w:rPr>
        <w:t xml:space="preserve"> </w:t>
      </w:r>
      <w:r>
        <w:rPr>
          <w:rFonts w:eastAsia="NimbusRomNo9L-Regu" w:cs="Times New Roman"/>
          <w:sz w:val="28"/>
          <w:szCs w:val="28"/>
        </w:rPr>
        <w:t>Themselves.</w:t>
      </w:r>
      <w:r>
        <w:rPr>
          <w:rFonts w:eastAsia="NimbusRomNo9L-Regu" w:cs="Times New Roman"/>
          <w:sz w:val="28"/>
          <w:szCs w:val="28"/>
          <w:lang w:val="en-US"/>
        </w:rPr>
        <w:t xml:space="preserve"> </w:t>
      </w:r>
      <w:r>
        <w:rPr>
          <w:rFonts w:eastAsia="Times New Roman"/>
          <w:sz w:val="28"/>
          <w:szCs w:val="28"/>
        </w:rPr>
        <w:t>In typical sentiment analysis, the</w:t>
      </w:r>
      <w:r>
        <w:rPr>
          <w:sz w:val="28"/>
          <w:szCs w:val="28"/>
          <w:lang w:val="en-US"/>
        </w:rPr>
        <w:t xml:space="preserve"> </w:t>
      </w:r>
      <w:r>
        <w:rPr>
          <w:rFonts w:eastAsia="Times New Roman"/>
          <w:sz w:val="28"/>
          <w:szCs w:val="28"/>
        </w:rPr>
        <w:t>task is simply to identify positive or negative</w:t>
      </w:r>
      <w:r>
        <w:rPr>
          <w:sz w:val="28"/>
          <w:szCs w:val="28"/>
          <w:lang w:val="en-US"/>
        </w:rPr>
        <w:t xml:space="preserve"> </w:t>
      </w:r>
      <w:r>
        <w:rPr>
          <w:rFonts w:eastAsia="Times New Roman"/>
          <w:sz w:val="28"/>
          <w:szCs w:val="28"/>
        </w:rPr>
        <w:t>reviews. This can be handled rather easily through</w:t>
      </w:r>
      <w:r>
        <w:rPr>
          <w:sz w:val="28"/>
          <w:szCs w:val="28"/>
          <w:lang w:val="en-US"/>
        </w:rPr>
        <w:t xml:space="preserve"> </w:t>
      </w:r>
      <w:r>
        <w:rPr>
          <w:rFonts w:eastAsia="Times New Roman"/>
          <w:sz w:val="28"/>
          <w:szCs w:val="28"/>
        </w:rPr>
        <w:t xml:space="preserve">bag of words techniques with </w:t>
      </w:r>
      <w:r>
        <w:rPr>
          <w:sz w:val="28"/>
          <w:szCs w:val="28"/>
          <w:lang w:val="en-US"/>
        </w:rPr>
        <w:t>uni grams</w:t>
      </w:r>
      <w:r>
        <w:rPr>
          <w:rFonts w:eastAsia="Times New Roman"/>
          <w:sz w:val="28"/>
          <w:szCs w:val="28"/>
        </w:rPr>
        <w:t xml:space="preserve"> and </w:t>
      </w:r>
      <w:r>
        <w:rPr>
          <w:sz w:val="28"/>
          <w:szCs w:val="28"/>
          <w:lang w:val="en-US"/>
        </w:rPr>
        <w:t>bi grams</w:t>
      </w:r>
      <w:r>
        <w:rPr>
          <w:rFonts w:eastAsia="Times New Roman"/>
          <w:sz w:val="28"/>
          <w:szCs w:val="28"/>
        </w:rPr>
        <w:t>.</w:t>
      </w:r>
    </w:p>
    <w:p>
      <w:pPr>
        <w:jc w:val="left"/>
        <w:rPr>
          <w:rFonts w:eastAsia="Times New Roman"/>
          <w:sz w:val="24"/>
        </w:rPr>
      </w:pPr>
    </w:p>
    <w:p>
      <w:pPr>
        <w:jc w:val="left"/>
        <w:rPr>
          <w:rFonts w:eastAsia="Times New Roman"/>
          <w:sz w:val="24"/>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p>
    <w:p>
      <w:pPr>
        <w:jc w:val="left"/>
        <w:rPr>
          <w:b/>
          <w:bCs/>
          <w:sz w:val="24"/>
          <w:lang w:val="en-US"/>
        </w:rPr>
      </w:pPr>
      <w:r>
        <w:rPr>
          <w:b/>
          <w:bCs/>
          <w:sz w:val="24"/>
          <w:lang w:val="en-US"/>
        </w:rPr>
        <w:t>REFERENCES</w:t>
      </w:r>
    </w:p>
    <w:p>
      <w:pPr>
        <w:jc w:val="left"/>
        <w:rPr>
          <w:sz w:val="24"/>
          <w:lang w:val="en-US"/>
        </w:rPr>
      </w:pPr>
    </w:p>
    <w:p>
      <w:pPr>
        <w:jc w:val="both"/>
        <w:rPr>
          <w:rFonts w:eastAsia="NimbusSanL-Bold" w:cs="Times New Roman"/>
          <w:b w:val="0"/>
          <w:bCs/>
          <w:sz w:val="28"/>
          <w:szCs w:val="28"/>
        </w:rPr>
      </w:pPr>
      <w:r>
        <w:rPr>
          <w:rFonts w:eastAsia="NimbusSanL-Bold" w:cs="Times New Roman"/>
          <w:b w:val="0"/>
          <w:bCs/>
          <w:sz w:val="28"/>
          <w:szCs w:val="28"/>
        </w:rPr>
        <w:t>From Amateurs to Connoisseurs:</w:t>
      </w:r>
      <w:r>
        <w:rPr>
          <w:rFonts w:eastAsia="NimbusSanL-Bold" w:cs="Times New Roman"/>
          <w:b w:val="0"/>
          <w:bCs/>
          <w:sz w:val="28"/>
          <w:szCs w:val="28"/>
          <w:lang w:val="en-US"/>
        </w:rPr>
        <w:t xml:space="preserve"> </w:t>
      </w:r>
      <w:r>
        <w:rPr>
          <w:rFonts w:eastAsia="NimbusSanL-Bold" w:cs="Times New Roman"/>
          <w:b w:val="0"/>
          <w:bCs/>
          <w:sz w:val="28"/>
          <w:szCs w:val="28"/>
        </w:rPr>
        <w:t>Modeling the Evolution of User Expertise</w:t>
      </w:r>
    </w:p>
    <w:p>
      <w:pPr>
        <w:jc w:val="both"/>
        <w:rPr>
          <w:rFonts w:eastAsia="NimbusSanL-Regu" w:cs="Times New Roman"/>
          <w:sz w:val="28"/>
          <w:szCs w:val="28"/>
          <w:lang w:val="en-US"/>
        </w:rPr>
      </w:pPr>
      <w:r>
        <w:rPr>
          <w:rFonts w:eastAsia="NimbusSanL-Bold" w:cs="Times New Roman"/>
          <w:b w:val="0"/>
          <w:bCs/>
          <w:sz w:val="28"/>
          <w:szCs w:val="28"/>
        </w:rPr>
        <w:t>through Online Reviews</w:t>
      </w:r>
      <w:r>
        <w:rPr>
          <w:rFonts w:eastAsia="NimbusSanL-Bold" w:cs="Times New Roman"/>
          <w:b w:val="0"/>
          <w:bCs/>
          <w:sz w:val="28"/>
          <w:szCs w:val="28"/>
          <w:lang w:val="en-US"/>
        </w:rPr>
        <w:t xml:space="preserve">- </w:t>
      </w:r>
      <w:r>
        <w:rPr>
          <w:rFonts w:eastAsia="NimbusSanL-Regu" w:cs="Times New Roman"/>
          <w:sz w:val="28"/>
          <w:szCs w:val="28"/>
        </w:rPr>
        <w:t>Jure Leskovec</w:t>
      </w:r>
      <w:r>
        <w:rPr>
          <w:rFonts w:eastAsia="NimbusSanL-Regu" w:cs="Times New Roman"/>
          <w:sz w:val="28"/>
          <w:szCs w:val="28"/>
          <w:lang w:val="en-US"/>
        </w:rPr>
        <w:t xml:space="preserve">, </w:t>
      </w:r>
      <w:r>
        <w:rPr>
          <w:rFonts w:eastAsia="NimbusSanL-Regu" w:cs="Times New Roman"/>
          <w:sz w:val="28"/>
          <w:szCs w:val="28"/>
        </w:rPr>
        <w:t>Julian McAuley</w:t>
      </w:r>
      <w:r>
        <w:rPr>
          <w:rFonts w:eastAsia="NimbusSanL-Regu" w:cs="Times New Roman"/>
          <w:sz w:val="28"/>
          <w:szCs w:val="28"/>
          <w:lang w:val="en-US"/>
        </w:rPr>
        <w:t>.</w:t>
      </w:r>
    </w:p>
    <w:p>
      <w:pPr>
        <w:jc w:val="both"/>
        <w:rPr>
          <w:rFonts w:eastAsia="NimbusSanL-Regu" w:cs="Times New Roman"/>
          <w:sz w:val="28"/>
          <w:szCs w:val="28"/>
          <w:lang w:val="en-US"/>
        </w:rPr>
      </w:pPr>
    </w:p>
    <w:p>
      <w:pPr>
        <w:widowControl/>
        <w:shd w:val="clear" w:color="020000" w:fill="FFFFFF"/>
        <w:ind w:left="0" w:right="0" w:firstLine="0"/>
        <w:jc w:val="left"/>
        <w:rPr>
          <w:rFonts w:eastAsia="SimSun" w:cs="Times New Roman"/>
          <w:b/>
          <w:bCs/>
          <w:i w:val="0"/>
          <w:caps w:val="0"/>
          <w:smallCaps w:val="0"/>
          <w:color w:val="777777"/>
          <w:spacing w:val="0"/>
          <w:sz w:val="28"/>
          <w:szCs w:val="28"/>
          <w:shd w:val="clear" w:color="0A0000" w:fill="FFFFFF"/>
          <w:lang w:val="en-US" w:eastAsia="zh-CN" w:bidi="ar-SA"/>
        </w:rPr>
      </w:pPr>
      <w:r>
        <w:rPr>
          <w:rFonts w:eastAsia="SimSun" w:cs="Times New Roman"/>
          <w:b w:val="0"/>
          <w:i w:val="0"/>
          <w:caps w:val="0"/>
          <w:smallCaps w:val="0"/>
          <w:color w:val="000000"/>
          <w:spacing w:val="0"/>
          <w:sz w:val="28"/>
          <w:szCs w:val="28"/>
          <w:shd w:val="clear" w:color="090000" w:fill="FFFFFF"/>
          <w:lang w:val="en-US" w:eastAsia="zh-CN" w:bidi="ar-SA"/>
        </w:rPr>
        <w:t>Opinion Mining and Sentiment Analysis</w:t>
      </w:r>
      <w:r>
        <w:rPr>
          <w:rFonts w:ascii="Arial" w:hAnsi="Arial" w:eastAsia="SimSun" w:cs="Arial"/>
          <w:b w:val="0"/>
          <w:i w:val="0"/>
          <w:caps w:val="0"/>
          <w:smallCaps w:val="0"/>
          <w:color w:val="000000"/>
          <w:spacing w:val="0"/>
          <w:sz w:val="28"/>
          <w:szCs w:val="28"/>
          <w:shd w:val="clear" w:color="090000" w:fill="FFFFFF"/>
          <w:lang w:val="en-US" w:eastAsia="zh-CN" w:bidi="ar-SA"/>
        </w:rPr>
        <w:t xml:space="preserve">- </w:t>
      </w:r>
      <w:r>
        <w:rPr>
          <w:rFonts w:ascii="Arial" w:hAnsi="Arial" w:eastAsia="SimSun" w:cs="Arial"/>
          <w:b w:val="0"/>
          <w:i w:val="0"/>
          <w:caps w:val="0"/>
          <w:smallCaps w:val="0"/>
          <w:color w:val="777777"/>
          <w:spacing w:val="0"/>
          <w:sz w:val="28"/>
          <w:szCs w:val="28"/>
          <w:shd w:val="clear" w:color="090000" w:fill="FFFFFF"/>
          <w:lang w:val="en-US" w:eastAsia="zh-CN" w:bidi="ar-SA"/>
        </w:rPr>
        <w:t xml:space="preserve"> </w:t>
      </w:r>
      <w:r>
        <w:rPr>
          <w:rFonts w:eastAsia="SimSun" w:cs="Times New Roman"/>
          <w:b/>
          <w:bCs/>
          <w:i w:val="0"/>
          <w:caps w:val="0"/>
          <w:smallCaps w:val="0"/>
          <w:color w:val="777777"/>
          <w:spacing w:val="0"/>
          <w:sz w:val="28"/>
          <w:szCs w:val="28"/>
          <w:shd w:val="clear" w:color="0A0000" w:fill="FFFFFF"/>
          <w:lang w:val="en-US" w:eastAsia="zh-CN" w:bidi="ar-SA"/>
        </w:rPr>
        <w:t>Bo Pang and Lillian Lee</w:t>
      </w:r>
    </w:p>
    <w:p>
      <w:pPr>
        <w:pStyle w:val="16"/>
        <w:widowControl/>
        <w:shd w:val="clear" w:color="030000" w:fill="FFFFFF"/>
        <w:spacing w:before="280" w:after="280" w:line="20" w:lineRule="atLeast"/>
        <w:ind w:left="0" w:right="0" w:firstLine="0"/>
        <w:jc w:val="both"/>
        <w:rPr>
          <w:rFonts w:cs="Times New Roman"/>
          <w:b w:val="0"/>
          <w:bCs w:val="0"/>
          <w:i w:val="0"/>
          <w:caps w:val="0"/>
          <w:smallCaps w:val="0"/>
          <w:color w:val="111111"/>
          <w:spacing w:val="0"/>
          <w:sz w:val="28"/>
          <w:szCs w:val="28"/>
          <w:shd w:val="clear" w:color="0A0000" w:fill="FFFFFF"/>
        </w:rPr>
      </w:pPr>
    </w:p>
    <w:p>
      <w:pPr>
        <w:pStyle w:val="16"/>
        <w:widowControl/>
        <w:shd w:val="clear" w:color="030000" w:fill="FFFFFF"/>
        <w:spacing w:before="280" w:after="280" w:line="20" w:lineRule="atLeast"/>
        <w:ind w:left="0" w:right="0" w:firstLine="0"/>
        <w:jc w:val="both"/>
        <w:rPr>
          <w:rFonts w:eastAsia="SimSun" w:cs="Times New Roman"/>
          <w:b w:val="0"/>
          <w:bCs w:val="0"/>
          <w:i w:val="0"/>
          <w:caps w:val="0"/>
          <w:smallCaps w:val="0"/>
          <w:color w:val="111111"/>
          <w:spacing w:val="0"/>
          <w:sz w:val="28"/>
          <w:szCs w:val="28"/>
          <w:shd w:val="clear" w:color="0A0000" w:fill="FFFFFF"/>
        </w:rPr>
      </w:pPr>
      <w:r>
        <w:rPr>
          <w:rFonts w:cs="Times New Roman"/>
          <w:b w:val="0"/>
          <w:bCs w:val="0"/>
          <w:i w:val="0"/>
          <w:caps w:val="0"/>
          <w:smallCaps w:val="0"/>
          <w:color w:val="111111"/>
          <w:spacing w:val="0"/>
          <w:sz w:val="28"/>
          <w:szCs w:val="28"/>
          <w:shd w:val="clear" w:color="0A0000" w:fill="FFFFFF"/>
        </w:rPr>
        <w:t>Sentiment Analysis: Mining Opinions, Sentiments, and Emotions</w:t>
      </w:r>
      <w:r>
        <w:rPr>
          <w:rFonts w:cs="Times New Roman"/>
          <w:b w:val="0"/>
          <w:bCs w:val="0"/>
          <w:i w:val="0"/>
          <w:caps w:val="0"/>
          <w:smallCaps w:val="0"/>
          <w:color w:val="111111"/>
          <w:spacing w:val="0"/>
          <w:sz w:val="28"/>
          <w:szCs w:val="28"/>
          <w:shd w:val="clear" w:color="0A0000" w:fill="FFFFFF"/>
          <w:lang w:val="en-US"/>
        </w:rPr>
        <w:t xml:space="preserve"> - </w:t>
      </w:r>
      <w:r>
        <w:rPr>
          <w:rFonts w:eastAsia="SimSun" w:cs="Times New Roman"/>
          <w:b w:val="0"/>
          <w:bCs w:val="0"/>
          <w:i w:val="0"/>
          <w:caps w:val="0"/>
          <w:smallCaps w:val="0"/>
          <w:color w:val="111111"/>
          <w:spacing w:val="0"/>
          <w:sz w:val="28"/>
          <w:szCs w:val="28"/>
          <w:shd w:val="clear" w:color="0A0000" w:fill="FFFFFF"/>
        </w:rPr>
        <w:t>Bing Liu</w:t>
      </w:r>
    </w:p>
    <w:p>
      <w:pPr>
        <w:jc w:val="both"/>
        <w:rPr>
          <w:rFonts w:eastAsia="SimSun" w:cs="Times New Roman"/>
          <w:b w:val="0"/>
          <w:bCs w:val="0"/>
          <w:i w:val="0"/>
          <w:caps w:val="0"/>
          <w:smallCaps w:val="0"/>
          <w:color w:val="111111"/>
          <w:spacing w:val="0"/>
          <w:sz w:val="28"/>
          <w:szCs w:val="28"/>
          <w:shd w:val="clear" w:color="0A0000" w:fill="FFFFFF"/>
        </w:rPr>
      </w:pPr>
    </w:p>
    <w:p>
      <w:pPr>
        <w:jc w:val="both"/>
        <w:rPr>
          <w:rFonts w:eastAsia="NimbusRomNo9L-Regu" w:cs="Times New Roman"/>
          <w:sz w:val="28"/>
          <w:szCs w:val="28"/>
        </w:rPr>
      </w:pPr>
      <w:r>
        <w:rPr>
          <w:rFonts w:eastAsia="NimbusRomNo9L-Regu" w:cs="Times New Roman"/>
          <w:sz w:val="28"/>
          <w:szCs w:val="28"/>
        </w:rPr>
        <w:t>G. Linden, B. Smith, and J. York. Amazon.com</w:t>
      </w:r>
      <w:r>
        <w:rPr>
          <w:rFonts w:eastAsia="NimbusRomNo9L-Regu" w:cs="Times New Roman"/>
          <w:sz w:val="28"/>
          <w:szCs w:val="28"/>
          <w:lang w:val="en-US"/>
        </w:rPr>
        <w:t xml:space="preserve"> </w:t>
      </w:r>
      <w:r>
        <w:rPr>
          <w:rFonts w:eastAsia="NimbusRomNo9L-Regu" w:cs="Times New Roman"/>
          <w:sz w:val="28"/>
          <w:szCs w:val="28"/>
        </w:rPr>
        <w:t xml:space="preserve">recommendations: Item-to-item collaborative filtering. </w:t>
      </w:r>
      <w:r>
        <w:rPr>
          <w:rFonts w:eastAsia="NimbusRomNo9L-ReguItal" w:cs="Times New Roman"/>
          <w:sz w:val="28"/>
          <w:szCs w:val="28"/>
        </w:rPr>
        <w:t>IEEE</w:t>
      </w:r>
      <w:r>
        <w:rPr>
          <w:rFonts w:eastAsia="NimbusRomNo9L-ReguItal" w:cs="Times New Roman"/>
          <w:sz w:val="28"/>
          <w:szCs w:val="28"/>
          <w:lang w:val="en-US"/>
        </w:rPr>
        <w:t xml:space="preserve"> </w:t>
      </w:r>
      <w:r>
        <w:rPr>
          <w:rFonts w:eastAsia="NimbusRomNo9L-ReguItal" w:cs="Times New Roman"/>
          <w:sz w:val="28"/>
          <w:szCs w:val="28"/>
        </w:rPr>
        <w:t>Internet Computing</w:t>
      </w:r>
      <w:r>
        <w:rPr>
          <w:rFonts w:eastAsia="NimbusRomNo9L-Regu" w:cs="Times New Roman"/>
          <w:sz w:val="28"/>
          <w:szCs w:val="28"/>
        </w:rPr>
        <w:t>, 2003.</w:t>
      </w:r>
    </w:p>
    <w:p>
      <w:pPr>
        <w:jc w:val="both"/>
        <w:rPr>
          <w:rFonts w:eastAsia="NimbusRomNo9L-Regu" w:cs="Times New Roman"/>
          <w:sz w:val="28"/>
          <w:szCs w:val="28"/>
        </w:rPr>
      </w:pPr>
    </w:p>
    <w:p>
      <w:pPr>
        <w:jc w:val="both"/>
        <w:rPr>
          <w:rFonts w:eastAsia="NimbusRomNo9L-Regu" w:cs="Times New Roman"/>
          <w:sz w:val="28"/>
          <w:szCs w:val="28"/>
        </w:rPr>
      </w:pPr>
      <w:r>
        <w:rPr>
          <w:rFonts w:eastAsia="NimbusRomNo9L-Regu" w:cs="Times New Roman"/>
          <w:sz w:val="28"/>
          <w:szCs w:val="28"/>
        </w:rPr>
        <w:t>N. Craswell, D. Hawking, A. Vercoustre, and P. Wilkins.</w:t>
      </w:r>
      <w:r>
        <w:rPr>
          <w:rFonts w:eastAsia="NimbusRomNo9L-Regu" w:cs="Times New Roman"/>
          <w:sz w:val="28"/>
          <w:szCs w:val="28"/>
          <w:lang w:val="en-US"/>
        </w:rPr>
        <w:t xml:space="preserve"> </w:t>
      </w:r>
      <w:r>
        <w:rPr>
          <w:rFonts w:eastAsia="NimbusRomNo9L-Regu" w:cs="Times New Roman"/>
          <w:sz w:val="28"/>
          <w:szCs w:val="28"/>
        </w:rPr>
        <w:t>P@noptic expert: Searching for experts not just for</w:t>
      </w:r>
      <w:r>
        <w:rPr>
          <w:rFonts w:eastAsia="NimbusRomNo9L-Regu" w:cs="Times New Roman"/>
          <w:sz w:val="28"/>
          <w:szCs w:val="28"/>
          <w:lang w:val="en-US"/>
        </w:rPr>
        <w:t xml:space="preserve"> </w:t>
      </w:r>
      <w:r>
        <w:rPr>
          <w:rFonts w:eastAsia="NimbusRomNo9L-Regu" w:cs="Times New Roman"/>
          <w:sz w:val="28"/>
          <w:szCs w:val="28"/>
        </w:rPr>
        <w:t xml:space="preserve">documents. </w:t>
      </w:r>
      <w:r>
        <w:rPr>
          <w:rFonts w:eastAsia="NimbusRomNo9L-ReguItal" w:cs="Times New Roman"/>
          <w:sz w:val="28"/>
          <w:szCs w:val="28"/>
        </w:rPr>
        <w:t>Ausweb Poster Proceedings</w:t>
      </w:r>
      <w:r>
        <w:rPr>
          <w:rFonts w:eastAsia="NimbusRomNo9L-Regu" w:cs="Times New Roman"/>
          <w:sz w:val="28"/>
          <w:szCs w:val="28"/>
        </w:rPr>
        <w:t>, 2001.</w:t>
      </w:r>
    </w:p>
    <w:p>
      <w:pPr>
        <w:jc w:val="both"/>
        <w:rPr>
          <w:rFonts w:eastAsia="NimbusRomNo9L-Regu" w:cs="Times New Roman"/>
          <w:sz w:val="28"/>
          <w:szCs w:val="28"/>
        </w:rPr>
      </w:pPr>
    </w:p>
    <w:p>
      <w:pPr>
        <w:jc w:val="both"/>
        <w:rPr>
          <w:rFonts w:eastAsia="Times New Roman"/>
          <w:sz w:val="28"/>
          <w:szCs w:val="28"/>
        </w:rPr>
      </w:pPr>
      <w:r>
        <w:rPr>
          <w:rFonts w:eastAsia="NimbusRomNo9L-Regu" w:cs="Times New Roman"/>
          <w:sz w:val="28"/>
          <w:szCs w:val="28"/>
          <w:lang w:val="en-US"/>
        </w:rPr>
        <w:t xml:space="preserve">Mutilclass sentimental analysis food review - </w:t>
      </w:r>
      <w:r>
        <w:rPr>
          <w:rFonts w:eastAsia="Times New Roman"/>
          <w:sz w:val="28"/>
          <w:szCs w:val="28"/>
        </w:rPr>
        <w:t>Moontae Lee</w:t>
      </w:r>
    </w:p>
    <w:p>
      <w:pPr>
        <w:jc w:val="both"/>
        <w:rPr>
          <w:rFonts w:eastAsia="Times New Roman"/>
          <w:sz w:val="28"/>
          <w:szCs w:val="28"/>
        </w:rPr>
      </w:pPr>
    </w:p>
    <w:p>
      <w:pPr>
        <w:jc w:val="both"/>
        <w:rPr>
          <w:sz w:val="28"/>
          <w:szCs w:val="28"/>
          <w:lang w:val="en-US"/>
        </w:rPr>
      </w:pPr>
      <w:r>
        <w:rPr>
          <w:sz w:val="28"/>
          <w:szCs w:val="28"/>
          <w:lang w:val="en-US"/>
        </w:rPr>
        <w:t>World Wide Web Internet</w:t>
      </w:r>
    </w:p>
    <w:sectPr>
      <w:headerReference r:id="rId4" w:type="default"/>
      <w:footerReference r:id="rId5" w:type="default"/>
      <w:pgSz w:w="12240" w:h="15840"/>
      <w:pgMar w:top="1080" w:right="1305" w:bottom="1440" w:left="945" w:header="0" w:footer="0" w:gutter="0"/>
      <w:pgNumType w:fmt="decimal"/>
      <w:cols w:space="720" w:num="1"/>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Wingdings 2">
    <w:altName w:val="Wingdings"/>
    <w:panose1 w:val="00000000000000000000"/>
    <w:charset w:val="02"/>
    <w:family w:val="auto"/>
    <w:pitch w:val="default"/>
    <w:sig w:usb0="00000000" w:usb1="00000000" w:usb2="00000000" w:usb3="00000000" w:csb0="00040001" w:csb1="00000000"/>
  </w:font>
  <w:font w:name="Liberation Sans">
    <w:altName w:val="Arial"/>
    <w:panose1 w:val="00000000000000000000"/>
    <w:charset w:val="01"/>
    <w:family w:val="auto"/>
    <w:pitch w:val="default"/>
    <w:sig w:usb0="00000000" w:usb1="00000000" w:usb2="00000000" w:usb3="00000000" w:csb0="00040001" w:csb1="00000000"/>
  </w:font>
  <w:font w:name="Droid Sans Fallback">
    <w:altName w:val="Microsoft YaHei"/>
    <w:panose1 w:val="00000000000000000000"/>
    <w:charset w:val="00"/>
    <w:family w:val="auto"/>
    <w:pitch w:val="default"/>
    <w:sig w:usb0="00000000" w:usb1="00000000" w:usb2="00000000" w:usb3="00000000" w:csb0="00040001" w:csb1="00000000"/>
  </w:font>
  <w:font w:name="FreeSans">
    <w:altName w:val="Microsoft YaHei"/>
    <w:panose1 w:val="00000000000000000000"/>
    <w:charset w:val="00"/>
    <w:family w:val="auto"/>
    <w:pitch w:val="default"/>
    <w:sig w:usb0="00000000" w:usb1="00000000" w:usb2="00000000" w:usb3="00000000" w:csb0="00040001" w:csb1="00000000"/>
  </w:font>
  <w:font w:name="Tahoma">
    <w:panose1 w:val="020B0604030504040204"/>
    <w:charset w:val="01"/>
    <w:family w:val="auto"/>
    <w:pitch w:val="default"/>
    <w:sig w:usb0="E1002EFF" w:usb1="C000605B" w:usb2="00000029" w:usb3="00000000" w:csb0="200101FF" w:csb1="20280000"/>
  </w:font>
  <w:font w:name="Calibri">
    <w:panose1 w:val="020F0502020204030204"/>
    <w:charset w:val="01"/>
    <w:family w:val="auto"/>
    <w:pitch w:val="default"/>
    <w:sig w:usb0="E00002FF" w:usb1="4000ACFF" w:usb2="00000001" w:usb3="00000000" w:csb0="2000019F" w:csb1="00000000"/>
  </w:font>
  <w:font w:name="OpenSymbol">
    <w:altName w:val="Microsoft YaHei"/>
    <w:panose1 w:val="00000000000000000000"/>
    <w:charset w:val="02"/>
    <w:family w:val="auto"/>
    <w:pitch w:val="default"/>
    <w:sig w:usb0="00000000" w:usb1="00000000" w:usb2="00000000" w:usb3="00000000" w:csb0="00040001" w:csb1="00000000"/>
  </w:font>
  <w:font w:name="NimbusRomNo9L-Regu">
    <w:altName w:val="Microsoft YaHei"/>
    <w:panose1 w:val="00000000000000000000"/>
    <w:charset w:val="01"/>
    <w:family w:val="auto"/>
    <w:pitch w:val="default"/>
    <w:sig w:usb0="00000000" w:usb1="00000000" w:usb2="00000000" w:usb3="00000000" w:csb0="00040001" w:csb1="00000000"/>
  </w:font>
  <w:font w:name="NimbusRomNo9L-ReguItal">
    <w:altName w:val="Microsoft YaHei"/>
    <w:panose1 w:val="00000000000000000000"/>
    <w:charset w:val="00"/>
    <w:family w:val="auto"/>
    <w:pitch w:val="default"/>
    <w:sig w:usb0="00000000" w:usb1="00000000" w:usb2="00000000" w:usb3="00000000" w:csb0="00040001" w:csb1="00000000"/>
  </w:font>
  <w:font w:name="ArialMT">
    <w:altName w:val="Microsoft YaHei"/>
    <w:panose1 w:val="00000000000000000000"/>
    <w:charset w:val="00"/>
    <w:family w:val="auto"/>
    <w:pitch w:val="default"/>
    <w:sig w:usb0="00000000" w:usb1="00000000" w:usb2="00000000" w:usb3="00000000" w:csb0="00040001" w:csb1="00000000"/>
  </w:font>
  <w:font w:name="CMBX12">
    <w:altName w:val="Microsoft YaHei"/>
    <w:panose1 w:val="00000000000000000000"/>
    <w:charset w:val="01"/>
    <w:family w:val="auto"/>
    <w:pitch w:val="default"/>
    <w:sig w:usb0="00000000" w:usb1="00000000" w:usb2="00000000" w:usb3="00000000" w:csb0="00040001" w:csb1="00000000"/>
  </w:font>
  <w:font w:name="CMR10">
    <w:altName w:val="Microsoft YaHei"/>
    <w:panose1 w:val="00000000000000000000"/>
    <w:charset w:val="00"/>
    <w:family w:val="auto"/>
    <w:pitch w:val="default"/>
    <w:sig w:usb0="00000000" w:usb1="00000000" w:usb2="00000000" w:usb3="00000000" w:csb0="00040001" w:csb1="00000000"/>
  </w:font>
  <w:font w:name="CMBX10">
    <w:altName w:val="Microsoft YaHei"/>
    <w:panose1 w:val="00000000000000000000"/>
    <w:charset w:val="00"/>
    <w:family w:val="auto"/>
    <w:pitch w:val="default"/>
    <w:sig w:usb0="00000000" w:usb1="00000000" w:usb2="00000000" w:usb3="00000000" w:csb0="00040001" w:csb1="00000000"/>
  </w:font>
  <w:font w:name="CMTI10">
    <w:altName w:val="Microsoft YaHei"/>
    <w:panose1 w:val="00000000000000000000"/>
    <w:charset w:val="00"/>
    <w:family w:val="auto"/>
    <w:pitch w:val="default"/>
    <w:sig w:usb0="00000000" w:usb1="00000000" w:usb2="00000000" w:usb3="00000000" w:csb0="00040001" w:csb1="00000000"/>
  </w:font>
  <w:font w:name="NimbusSanL-Bold">
    <w:altName w:val="Microsoft YaHei"/>
    <w:panose1 w:val="00000000000000000000"/>
    <w:charset w:val="00"/>
    <w:family w:val="auto"/>
    <w:pitch w:val="default"/>
    <w:sig w:usb0="00000000" w:usb1="00000000" w:usb2="00000000" w:usb3="00000000" w:csb0="00040001" w:csb1="00000000"/>
  </w:font>
  <w:font w:name="NimbusSanL-Regu">
    <w:altName w:val="Microsoft YaHei"/>
    <w:panose1 w:val="00000000000000000000"/>
    <w:charset w:val="00"/>
    <w:family w:val="auto"/>
    <w:pitch w:val="default"/>
    <w:sig w:usb0="00000000" w:usb1="00000000" w:usb2="00000000" w:usb3="00000000" w:csb0="00040001" w:csb1="00000000"/>
  </w:font>
  <w:font w:name="Microsoft YaHei">
    <w:panose1 w:val="020B0503020204020204"/>
    <w:charset w:val="01"/>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 w:name="Microsoft YaHei">
    <w:panose1 w:val="020B0503020204020204"/>
    <w:charset w:val="00"/>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pPr>
  </w:p>
  <w:p>
    <w:pPr>
      <w:pStyle w:val="4"/>
    </w:pP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
    <w:nsid w:val="00000002"/>
    <w:multiLevelType w:val="multilevel"/>
    <w:tmpl w:val="00000002"/>
    <w:lvl w:ilvl="0" w:tentative="1">
      <w:start w:val="1"/>
      <w:numFmt w:val="decimal"/>
      <w:lvlText w:val="%1."/>
      <w:lvlJc w:val="left"/>
      <w:pPr>
        <w:tabs>
          <w:tab w:val="left" w:pos="1080"/>
        </w:tabs>
        <w:ind w:left="1080" w:hanging="360"/>
      </w:p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3">
    <w:nsid w:val="00000003"/>
    <w:multiLevelType w:val="multilevel"/>
    <w:tmpl w:val="00000003"/>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0000004"/>
    <w:multiLevelType w:val="multilevel"/>
    <w:tmpl w:val="00000004"/>
    <w:lvl w:ilvl="0" w:tentative="1">
      <w:start w:val="5"/>
      <w:numFmt w:val="decimal"/>
      <w:suff w:val="space"/>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5">
    <w:nsid w:val="00000005"/>
    <w:multiLevelType w:val="multilevel"/>
    <w:tmpl w:val="00000005"/>
    <w:lvl w:ilvl="0" w:tentative="1">
      <w:start w:val="1"/>
      <w:numFmt w:val="decimal"/>
      <w:lvlText w:val="%1."/>
      <w:lvlJc w:val="left"/>
      <w:pPr>
        <w:tabs>
          <w:tab w:val="left" w:pos="1440"/>
        </w:tabs>
        <w:ind w:left="1440" w:hanging="360"/>
      </w:pPr>
    </w:lvl>
    <w:lvl w:ilvl="1" w:tentative="1">
      <w:start w:val="1"/>
      <w:numFmt w:val="lowerLetter"/>
      <w:lvlText w:val="%2."/>
      <w:lvlJc w:val="left"/>
      <w:pPr>
        <w:tabs>
          <w:tab w:val="left" w:pos="2160"/>
        </w:tabs>
        <w:ind w:left="2160" w:hanging="360"/>
      </w:pPr>
    </w:lvl>
    <w:lvl w:ilvl="2" w:tentative="1">
      <w:start w:val="1"/>
      <w:numFmt w:val="lowerRoman"/>
      <w:lvlText w:val="%3."/>
      <w:lvlJc w:val="right"/>
      <w:pPr>
        <w:tabs>
          <w:tab w:val="left" w:pos="2880"/>
        </w:tabs>
        <w:ind w:left="2880" w:hanging="180"/>
      </w:pPr>
    </w:lvl>
    <w:lvl w:ilvl="3" w:tentative="1">
      <w:start w:val="1"/>
      <w:numFmt w:val="decimal"/>
      <w:lvlText w:val="%4."/>
      <w:lvlJc w:val="left"/>
      <w:pPr>
        <w:tabs>
          <w:tab w:val="left" w:pos="3600"/>
        </w:tabs>
        <w:ind w:left="3600" w:hanging="360"/>
      </w:pPr>
    </w:lvl>
    <w:lvl w:ilvl="4" w:tentative="1">
      <w:start w:val="1"/>
      <w:numFmt w:val="lowerLetter"/>
      <w:lvlText w:val="%5."/>
      <w:lvlJc w:val="left"/>
      <w:pPr>
        <w:tabs>
          <w:tab w:val="left" w:pos="4320"/>
        </w:tabs>
        <w:ind w:left="4320" w:hanging="360"/>
      </w:pPr>
    </w:lvl>
    <w:lvl w:ilvl="5" w:tentative="1">
      <w:start w:val="1"/>
      <w:numFmt w:val="lowerRoman"/>
      <w:lvlText w:val="%6."/>
      <w:lvlJc w:val="right"/>
      <w:pPr>
        <w:tabs>
          <w:tab w:val="left" w:pos="5040"/>
        </w:tabs>
        <w:ind w:left="5040" w:hanging="180"/>
      </w:pPr>
    </w:lvl>
    <w:lvl w:ilvl="6" w:tentative="1">
      <w:start w:val="1"/>
      <w:numFmt w:val="decimal"/>
      <w:lvlText w:val="%7."/>
      <w:lvlJc w:val="left"/>
      <w:pPr>
        <w:tabs>
          <w:tab w:val="left" w:pos="5760"/>
        </w:tabs>
        <w:ind w:left="5760" w:hanging="360"/>
      </w:pPr>
    </w:lvl>
    <w:lvl w:ilvl="7" w:tentative="1">
      <w:start w:val="1"/>
      <w:numFmt w:val="lowerLetter"/>
      <w:lvlText w:val="%8."/>
      <w:lvlJc w:val="left"/>
      <w:pPr>
        <w:tabs>
          <w:tab w:val="left" w:pos="6480"/>
        </w:tabs>
        <w:ind w:left="6480" w:hanging="360"/>
      </w:pPr>
    </w:lvl>
    <w:lvl w:ilvl="8" w:tentative="1">
      <w:start w:val="1"/>
      <w:numFmt w:val="lowerRoman"/>
      <w:lvlText w:val="%9."/>
      <w:lvlJc w:val="right"/>
      <w:pPr>
        <w:tabs>
          <w:tab w:val="left" w:pos="7200"/>
        </w:tabs>
        <w:ind w:left="7200" w:hanging="180"/>
      </w:pPr>
    </w:lvl>
  </w:abstractNum>
  <w:abstractNum w:abstractNumId="6">
    <w:nsid w:val="00000006"/>
    <w:multiLevelType w:val="multilevel"/>
    <w:tmpl w:val="00000006"/>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nsid w:val="00000007"/>
    <w:multiLevelType w:val="multilevel"/>
    <w:tmpl w:val="00000007"/>
    <w:lvl w:ilvl="0" w:tentative="1">
      <w:start w:val="1"/>
      <w:numFmt w:val="bullet"/>
      <w:lvlText w:val=""/>
      <w:lvlJc w:val="left"/>
      <w:pPr>
        <w:ind w:left="536" w:hanging="360"/>
      </w:pPr>
      <w:rPr>
        <w:rFonts w:hint="default" w:ascii="Symbol" w:hAnsi="Symbol" w:cs="Symbol"/>
      </w:rPr>
    </w:lvl>
    <w:lvl w:ilvl="1" w:tentative="1">
      <w:start w:val="1"/>
      <w:numFmt w:val="bullet"/>
      <w:lvlText w:val="o"/>
      <w:lvlJc w:val="left"/>
      <w:pPr>
        <w:ind w:left="1256" w:hanging="360"/>
      </w:pPr>
      <w:rPr>
        <w:rFonts w:hint="default" w:ascii="Courier New" w:hAnsi="Courier New" w:cs="Courier New"/>
      </w:rPr>
    </w:lvl>
    <w:lvl w:ilvl="2" w:tentative="1">
      <w:start w:val="1"/>
      <w:numFmt w:val="bullet"/>
      <w:lvlText w:val=""/>
      <w:lvlJc w:val="left"/>
      <w:pPr>
        <w:ind w:left="1976" w:hanging="360"/>
      </w:pPr>
      <w:rPr>
        <w:rFonts w:hint="default" w:ascii="Wingdings" w:hAnsi="Wingdings" w:cs="Wingdings"/>
      </w:rPr>
    </w:lvl>
    <w:lvl w:ilvl="3" w:tentative="1">
      <w:start w:val="1"/>
      <w:numFmt w:val="bullet"/>
      <w:lvlText w:val=""/>
      <w:lvlJc w:val="left"/>
      <w:pPr>
        <w:ind w:left="2696" w:hanging="360"/>
      </w:pPr>
      <w:rPr>
        <w:rFonts w:hint="default" w:ascii="Symbol" w:hAnsi="Symbol" w:cs="Symbol"/>
      </w:rPr>
    </w:lvl>
    <w:lvl w:ilvl="4" w:tentative="1">
      <w:start w:val="1"/>
      <w:numFmt w:val="bullet"/>
      <w:lvlText w:val="o"/>
      <w:lvlJc w:val="left"/>
      <w:pPr>
        <w:ind w:left="3416" w:hanging="360"/>
      </w:pPr>
      <w:rPr>
        <w:rFonts w:hint="default" w:ascii="Courier New" w:hAnsi="Courier New" w:cs="Courier New"/>
      </w:rPr>
    </w:lvl>
    <w:lvl w:ilvl="5" w:tentative="1">
      <w:start w:val="1"/>
      <w:numFmt w:val="bullet"/>
      <w:lvlText w:val=""/>
      <w:lvlJc w:val="left"/>
      <w:pPr>
        <w:ind w:left="4136" w:hanging="360"/>
      </w:pPr>
      <w:rPr>
        <w:rFonts w:hint="default" w:ascii="Wingdings" w:hAnsi="Wingdings" w:cs="Wingdings"/>
      </w:rPr>
    </w:lvl>
    <w:lvl w:ilvl="6" w:tentative="1">
      <w:start w:val="1"/>
      <w:numFmt w:val="bullet"/>
      <w:lvlText w:val=""/>
      <w:lvlJc w:val="left"/>
      <w:pPr>
        <w:ind w:left="4856" w:hanging="360"/>
      </w:pPr>
      <w:rPr>
        <w:rFonts w:hint="default" w:ascii="Symbol" w:hAnsi="Symbol" w:cs="Symbol"/>
      </w:rPr>
    </w:lvl>
    <w:lvl w:ilvl="7" w:tentative="1">
      <w:start w:val="1"/>
      <w:numFmt w:val="bullet"/>
      <w:lvlText w:val="o"/>
      <w:lvlJc w:val="left"/>
      <w:pPr>
        <w:ind w:left="5576" w:hanging="360"/>
      </w:pPr>
      <w:rPr>
        <w:rFonts w:hint="default" w:ascii="Courier New" w:hAnsi="Courier New" w:cs="Courier New"/>
      </w:rPr>
    </w:lvl>
    <w:lvl w:ilvl="8" w:tentative="1">
      <w:start w:val="1"/>
      <w:numFmt w:val="bullet"/>
      <w:lvlText w:val=""/>
      <w:lvlJc w:val="left"/>
      <w:pPr>
        <w:ind w:left="6296" w:hanging="360"/>
      </w:pPr>
      <w:rPr>
        <w:rFonts w:hint="default" w:ascii="Wingdings" w:hAnsi="Wingdings" w:cs="Wingdings"/>
      </w:rPr>
    </w:lvl>
  </w:abstractNum>
  <w:abstractNum w:abstractNumId="8">
    <w:nsid w:val="00000008"/>
    <w:multiLevelType w:val="multilevel"/>
    <w:tmpl w:val="00000008"/>
    <w:lvl w:ilvl="0" w:tentative="1">
      <w:start w:val="1"/>
      <w:numFmt w:val="bullet"/>
      <w:lvlText w:val=""/>
      <w:lvlJc w:val="left"/>
      <w:pPr>
        <w:tabs>
          <w:tab w:val="left" w:pos="720"/>
        </w:tabs>
        <w:ind w:left="720" w:hanging="360"/>
      </w:pPr>
      <w:rPr>
        <w:rFonts w:hint="default" w:ascii="Wingdings 2" w:hAnsi="Wingdings 2" w:cs="Wingdings 2"/>
      </w:rPr>
    </w:lvl>
    <w:lvl w:ilvl="1" w:tentative="1">
      <w:start w:val="564"/>
      <w:numFmt w:val="bullet"/>
      <w:lvlText w:val=""/>
      <w:lvlJc w:val="left"/>
      <w:pPr>
        <w:tabs>
          <w:tab w:val="left" w:pos="1440"/>
        </w:tabs>
        <w:ind w:left="1440" w:hanging="360"/>
      </w:pPr>
      <w:rPr>
        <w:rFonts w:hint="default" w:ascii="Wingdings" w:hAnsi="Wingdings" w:cs="Wingdings"/>
      </w:rPr>
    </w:lvl>
    <w:lvl w:ilvl="2" w:tentative="1">
      <w:start w:val="1"/>
      <w:numFmt w:val="bullet"/>
      <w:lvlText w:val=""/>
      <w:lvlJc w:val="left"/>
      <w:pPr>
        <w:tabs>
          <w:tab w:val="left" w:pos="2160"/>
        </w:tabs>
        <w:ind w:left="2160" w:hanging="360"/>
      </w:pPr>
      <w:rPr>
        <w:rFonts w:hint="default" w:ascii="Wingdings 2" w:hAnsi="Wingdings 2" w:cs="Wingdings 2"/>
      </w:rPr>
    </w:lvl>
    <w:lvl w:ilvl="3" w:tentative="1">
      <w:start w:val="1"/>
      <w:numFmt w:val="bullet"/>
      <w:lvlText w:val=""/>
      <w:lvlJc w:val="left"/>
      <w:pPr>
        <w:tabs>
          <w:tab w:val="left" w:pos="2880"/>
        </w:tabs>
        <w:ind w:left="2880" w:hanging="360"/>
      </w:pPr>
      <w:rPr>
        <w:rFonts w:hint="default" w:ascii="Wingdings 2" w:hAnsi="Wingdings 2" w:cs="Wingdings 2"/>
      </w:rPr>
    </w:lvl>
    <w:lvl w:ilvl="4" w:tentative="1">
      <w:start w:val="1"/>
      <w:numFmt w:val="bullet"/>
      <w:lvlText w:val=""/>
      <w:lvlJc w:val="left"/>
      <w:pPr>
        <w:tabs>
          <w:tab w:val="left" w:pos="3600"/>
        </w:tabs>
        <w:ind w:left="3600" w:hanging="360"/>
      </w:pPr>
      <w:rPr>
        <w:rFonts w:hint="default" w:ascii="Wingdings 2" w:hAnsi="Wingdings 2" w:cs="Wingdings 2"/>
      </w:rPr>
    </w:lvl>
    <w:lvl w:ilvl="5" w:tentative="1">
      <w:start w:val="1"/>
      <w:numFmt w:val="bullet"/>
      <w:lvlText w:val=""/>
      <w:lvlJc w:val="left"/>
      <w:pPr>
        <w:tabs>
          <w:tab w:val="left" w:pos="4320"/>
        </w:tabs>
        <w:ind w:left="4320" w:hanging="360"/>
      </w:pPr>
      <w:rPr>
        <w:rFonts w:hint="default" w:ascii="Wingdings 2" w:hAnsi="Wingdings 2" w:cs="Wingdings 2"/>
      </w:rPr>
    </w:lvl>
    <w:lvl w:ilvl="6" w:tentative="1">
      <w:start w:val="1"/>
      <w:numFmt w:val="bullet"/>
      <w:lvlText w:val=""/>
      <w:lvlJc w:val="left"/>
      <w:pPr>
        <w:tabs>
          <w:tab w:val="left" w:pos="5040"/>
        </w:tabs>
        <w:ind w:left="5040" w:hanging="360"/>
      </w:pPr>
      <w:rPr>
        <w:rFonts w:hint="default" w:ascii="Wingdings 2" w:hAnsi="Wingdings 2" w:cs="Wingdings 2"/>
      </w:rPr>
    </w:lvl>
    <w:lvl w:ilvl="7" w:tentative="1">
      <w:start w:val="1"/>
      <w:numFmt w:val="bullet"/>
      <w:lvlText w:val=""/>
      <w:lvlJc w:val="left"/>
      <w:pPr>
        <w:tabs>
          <w:tab w:val="left" w:pos="5760"/>
        </w:tabs>
        <w:ind w:left="5760" w:hanging="360"/>
      </w:pPr>
      <w:rPr>
        <w:rFonts w:hint="default" w:ascii="Wingdings 2" w:hAnsi="Wingdings 2" w:cs="Wingdings 2"/>
      </w:rPr>
    </w:lvl>
    <w:lvl w:ilvl="8" w:tentative="1">
      <w:start w:val="1"/>
      <w:numFmt w:val="bullet"/>
      <w:lvlText w:val=""/>
      <w:lvlJc w:val="left"/>
      <w:pPr>
        <w:tabs>
          <w:tab w:val="left" w:pos="6480"/>
        </w:tabs>
        <w:ind w:left="6480" w:hanging="360"/>
      </w:pPr>
      <w:rPr>
        <w:rFonts w:hint="default" w:ascii="Wingdings 2" w:hAnsi="Wingdings 2" w:cs="Wingdings 2"/>
      </w:rPr>
    </w:lvl>
  </w:abstractNum>
  <w:abstractNum w:abstractNumId="1">
    <w:nsid w:val="00000001"/>
    <w:multiLevelType w:val="multilevel"/>
    <w:tmpl w:val="00000001"/>
    <w:lvl w:ilvl="0" w:tentative="1">
      <w:start w:val="1"/>
      <w:numFmt w:val="decimal"/>
      <w:suff w:val="space"/>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0">
    <w:nsid w:val="00000000"/>
    <w:multiLevelType w:val="multilevel"/>
    <w:tmpl w:val="00000000"/>
    <w:lvl w:ilvl="0" w:tentative="1">
      <w:start w:val="1"/>
      <w:numFmt w:val="decimal"/>
      <w:lvlText w:val=""/>
      <w:lvlJc w:val="left"/>
      <w:pPr>
        <w:tabs>
          <w:tab w:val="left" w:pos="720"/>
        </w:tabs>
        <w:ind w:left="720" w:hanging="720"/>
      </w:pPr>
    </w:lvl>
    <w:lvl w:ilvl="1" w:tentative="1">
      <w:start w:val="1"/>
      <w:numFmt w:val="decimal"/>
      <w:lvlText w:val="%1.%2"/>
      <w:lvlJc w:val="left"/>
      <w:pPr>
        <w:tabs>
          <w:tab w:val="left" w:pos="1440"/>
        </w:tabs>
        <w:ind w:left="1440" w:hanging="720"/>
      </w:pPr>
      <w:rPr>
        <w:b/>
      </w:rPr>
    </w:lvl>
    <w:lvl w:ilvl="2" w:tentative="1">
      <w:start w:val="1"/>
      <w:numFmt w:val="decimal"/>
      <w:lvlText w:val="%1.%2.%3"/>
      <w:lvlJc w:val="left"/>
      <w:pPr>
        <w:tabs>
          <w:tab w:val="left" w:pos="2160"/>
        </w:tabs>
        <w:ind w:left="2160" w:hanging="720"/>
      </w:pPr>
    </w:lvl>
    <w:lvl w:ilvl="3" w:tentative="1">
      <w:start w:val="1"/>
      <w:numFmt w:val="decimal"/>
      <w:lvlText w:val="%1.%2.%3.%4"/>
      <w:lvlJc w:val="left"/>
      <w:pPr>
        <w:tabs>
          <w:tab w:val="left" w:pos="2880"/>
        </w:tabs>
        <w:ind w:left="2880" w:hanging="720"/>
      </w:pPr>
    </w:lvl>
    <w:lvl w:ilvl="4" w:tentative="1">
      <w:start w:val="1"/>
      <w:numFmt w:val="decimal"/>
      <w:lvlText w:val="%1.%2.%3.%4.%5"/>
      <w:lvlJc w:val="left"/>
      <w:pPr>
        <w:tabs>
          <w:tab w:val="left" w:pos="3960"/>
        </w:tabs>
        <w:ind w:left="3960" w:hanging="1080"/>
      </w:pPr>
    </w:lvl>
    <w:lvl w:ilvl="5" w:tentative="1">
      <w:start w:val="1"/>
      <w:numFmt w:val="decimal"/>
      <w:lvlText w:val="%1.%2.%3.%4.%5.%6"/>
      <w:lvlJc w:val="left"/>
      <w:pPr>
        <w:tabs>
          <w:tab w:val="left" w:pos="4680"/>
        </w:tabs>
        <w:ind w:left="4680" w:hanging="1080"/>
      </w:pPr>
    </w:lvl>
    <w:lvl w:ilvl="6" w:tentative="1">
      <w:start w:val="1"/>
      <w:numFmt w:val="decimal"/>
      <w:lvlText w:val="%1.%2.%3.%4.%5.%6.%7"/>
      <w:lvlJc w:val="left"/>
      <w:pPr>
        <w:tabs>
          <w:tab w:val="left" w:pos="5760"/>
        </w:tabs>
        <w:ind w:left="5760" w:hanging="1440"/>
      </w:pPr>
    </w:lvl>
    <w:lvl w:ilvl="7" w:tentative="1">
      <w:start w:val="1"/>
      <w:numFmt w:val="decimal"/>
      <w:lvlText w:val="%1.%2.%3.%4.%5.%6.%7.%8"/>
      <w:lvlJc w:val="left"/>
      <w:pPr>
        <w:tabs>
          <w:tab w:val="left" w:pos="6480"/>
        </w:tabs>
        <w:ind w:left="6480" w:hanging="1440"/>
      </w:pPr>
    </w:lvl>
    <w:lvl w:ilvl="8" w:tentative="1">
      <w:start w:val="1"/>
      <w:numFmt w:val="decimal"/>
      <w:lvlText w:val="%1.%2.%3.%4.%5.%6.%7.%8.%9"/>
      <w:lvlJc w:val="left"/>
      <w:pPr>
        <w:tabs>
          <w:tab w:val="left" w:pos="7560"/>
        </w:tabs>
        <w:ind w:left="7560" w:hanging="1800"/>
      </w:pPr>
    </w:lvl>
  </w:abstractNum>
  <w:num w:numId="1">
    <w:abstractNumId w:val="0"/>
  </w:num>
  <w:num w:numId="2">
    <w:abstractNumId w:val="1"/>
  </w:num>
  <w:num w:numId="3">
    <w:abstractNumId w:val="7"/>
  </w:num>
  <w:num w:numId="4">
    <w:abstractNumId w:val="2"/>
  </w:num>
  <w:num w:numId="5">
    <w:abstractNumId w:val="3"/>
  </w:num>
  <w:num w:numId="6">
    <w:abstractNumId w:val="4"/>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characterSpacingControl w:val="compressPunctuation"/>
  <w:compat>
    <w:spaceForUL/>
    <w:balanceSingleByteDoubleByteWidth/>
    <w:doNotLeaveBackslashAlone/>
    <w:ulTrailSpace/>
    <w:doNotExpandShiftReturn/>
    <w:adjustLineHeightInTable/>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46A02F2F"/>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jc w:val="left"/>
    </w:pPr>
    <w:rPr>
      <w:rFonts w:ascii="Times New Roman" w:hAnsi="Times New Roman" w:eastAsia="Times New Roman" w:cs="Times New Roman"/>
      <w:color w:val="auto"/>
      <w:sz w:val="24"/>
      <w:szCs w:val="24"/>
      <w:lang w:val="en-US" w:eastAsia="en-US" w:bidi="ar-SA"/>
    </w:rPr>
  </w:style>
  <w:style w:type="character" w:default="1" w:styleId="9">
    <w:name w:val="Default Paragraph Font"/>
    <w:semiHidden/>
    <w:uiPriority w:val="0"/>
  </w:style>
  <w:style w:type="table" w:default="1" w:styleId="14">
    <w:name w:val="Normal Table"/>
    <w:semiHidden/>
    <w:uiPriority w:val="0"/>
    <w:tblPr>
      <w:tblStyle w:val="14"/>
      <w:tblLayout w:type="fixed"/>
      <w:tblCellMar>
        <w:top w:w="0" w:type="dxa"/>
        <w:left w:w="108" w:type="dxa"/>
        <w:bottom w:w="0" w:type="dxa"/>
        <w:right w:w="108" w:type="dxa"/>
      </w:tblCellMar>
    </w:tblPr>
    <w:tcPr>
      <w:textDirection w:val="lrTb"/>
    </w:tcPr>
  </w:style>
  <w:style w:type="paragraph" w:styleId="2">
    <w:name w:val="Balloon Text"/>
    <w:basedOn w:val="1"/>
    <w:uiPriority w:val="0"/>
    <w:rPr>
      <w:rFonts w:ascii="Tahoma" w:hAnsi="Tahoma" w:cs="Tahoma"/>
      <w:sz w:val="16"/>
      <w:szCs w:val="16"/>
    </w:rPr>
  </w:style>
  <w:style w:type="paragraph" w:styleId="3">
    <w:name w:val="Body Text 2"/>
    <w:basedOn w:val="1"/>
    <w:uiPriority w:val="0"/>
    <w:pPr>
      <w:jc w:val="both"/>
    </w:pPr>
  </w:style>
  <w:style w:type="paragraph" w:styleId="4">
    <w:name w:val="footer"/>
    <w:basedOn w:val="1"/>
    <w:uiPriority w:val="99"/>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List"/>
    <w:basedOn w:val="7"/>
    <w:uiPriority w:val="0"/>
    <w:rPr>
      <w:rFonts w:cs="FreeSans"/>
    </w:rPr>
  </w:style>
  <w:style w:type="paragraph" w:customStyle="1" w:styleId="7">
    <w:name w:val="Text Body"/>
    <w:basedOn w:val="1"/>
    <w:uiPriority w:val="0"/>
    <w:pPr>
      <w:spacing w:line="288" w:lineRule="auto"/>
      <w:jc w:val="center"/>
    </w:pPr>
  </w:style>
  <w:style w:type="paragraph" w:styleId="8">
    <w:name w:val="Normal (Web)"/>
    <w:basedOn w:val="1"/>
    <w:uiPriority w:val="0"/>
    <w:rPr>
      <w:sz w:val="24"/>
      <w:szCs w:val="24"/>
    </w:rPr>
  </w:style>
  <w:style w:type="character" w:styleId="10">
    <w:name w:val="Emphasis"/>
    <w:basedOn w:val="9"/>
    <w:qFormat/>
    <w:uiPriority w:val="0"/>
    <w:rPr>
      <w:i/>
      <w:iCs/>
    </w:rPr>
  </w:style>
  <w:style w:type="character" w:styleId="11">
    <w:name w:val="FollowedHyperlink"/>
    <w:basedOn w:val="9"/>
    <w:uiPriority w:val="0"/>
    <w:rPr>
      <w:color w:val="800080"/>
      <w:u w:val="single"/>
    </w:rPr>
  </w:style>
  <w:style w:type="character" w:styleId="12">
    <w:name w:val="page number"/>
    <w:basedOn w:val="9"/>
    <w:uiPriority w:val="0"/>
    <w:rPr/>
  </w:style>
  <w:style w:type="character" w:styleId="13">
    <w:name w:val="Strong"/>
    <w:basedOn w:val="9"/>
    <w:qFormat/>
    <w:uiPriority w:val="0"/>
    <w:rPr>
      <w:b/>
      <w:bCs/>
    </w:rPr>
  </w:style>
  <w:style w:type="table" w:styleId="15">
    <w:name w:val="Table Grid"/>
    <w:basedOn w:val="14"/>
    <w:uiPriority w:val="0"/>
    <w:pPr>
      <w:spacing w:after="0" w:line="240" w:lineRule="auto"/>
      <w:jc w:val="both"/>
    </w:pPr>
    <w:tblPr>
      <w:tblStyle w:val="14"/>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cPr>
      <w:textDirection w:val="lrTb"/>
    </w:tcPr>
  </w:style>
  <w:style w:type="paragraph" w:customStyle="1" w:styleId="16">
    <w:name w:val="Heading 11"/>
    <w:basedOn w:val="1"/>
    <w:qFormat/>
    <w:uiPriority w:val="0"/>
    <w:pPr>
      <w:keepNext/>
      <w:jc w:val="center"/>
      <w:outlineLvl w:val="0"/>
    </w:pPr>
    <w:rPr>
      <w:b/>
      <w:bCs/>
      <w:sz w:val="28"/>
    </w:rPr>
  </w:style>
  <w:style w:type="paragraph" w:customStyle="1" w:styleId="17">
    <w:name w:val="Heading 21"/>
    <w:basedOn w:val="1"/>
    <w:qFormat/>
    <w:uiPriority w:val="0"/>
    <w:pPr>
      <w:keepNext/>
      <w:outlineLvl w:val="1"/>
    </w:pPr>
    <w:rPr>
      <w:b/>
      <w:bCs/>
      <w:sz w:val="28"/>
      <w:u w:val="single"/>
    </w:rPr>
  </w:style>
  <w:style w:type="paragraph" w:customStyle="1" w:styleId="18">
    <w:name w:val="Heading 31"/>
    <w:basedOn w:val="1"/>
    <w:qFormat/>
    <w:uiPriority w:val="0"/>
    <w:pPr>
      <w:keepNext/>
      <w:outlineLvl w:val="2"/>
    </w:pPr>
    <w:rPr>
      <w:b/>
      <w:bCs/>
    </w:rPr>
  </w:style>
  <w:style w:type="paragraph" w:customStyle="1" w:styleId="19">
    <w:name w:val="Heading 41"/>
    <w:basedOn w:val="1"/>
    <w:qFormat/>
    <w:uiPriority w:val="0"/>
    <w:pPr>
      <w:keepNext/>
      <w:outlineLvl w:val="3"/>
    </w:pPr>
    <w:rPr>
      <w:b/>
      <w:bCs/>
      <w:sz w:val="28"/>
    </w:rPr>
  </w:style>
  <w:style w:type="paragraph" w:customStyle="1" w:styleId="20">
    <w:name w:val="Heading 51"/>
    <w:basedOn w:val="1"/>
    <w:qFormat/>
    <w:uiPriority w:val="0"/>
    <w:pPr>
      <w:keepNext/>
      <w:jc w:val="center"/>
      <w:outlineLvl w:val="4"/>
    </w:pPr>
    <w:rPr>
      <w:b/>
      <w:bCs/>
      <w:i/>
      <w:iCs/>
      <w:sz w:val="28"/>
      <w:u w:val="single"/>
    </w:rPr>
  </w:style>
  <w:style w:type="paragraph" w:customStyle="1" w:styleId="21">
    <w:name w:val="Heading 61"/>
    <w:basedOn w:val="1"/>
    <w:qFormat/>
    <w:uiPriority w:val="0"/>
    <w:pPr>
      <w:keepNext/>
      <w:jc w:val="center"/>
      <w:outlineLvl w:val="5"/>
    </w:pPr>
    <w:rPr>
      <w:b/>
      <w:bCs/>
    </w:rPr>
  </w:style>
  <w:style w:type="paragraph" w:customStyle="1" w:styleId="22">
    <w:name w:val="Heading"/>
    <w:basedOn w:val="1"/>
    <w:next w:val="7"/>
    <w:uiPriority w:val="0"/>
    <w:pPr>
      <w:keepNext/>
      <w:spacing w:before="240" w:after="120"/>
    </w:pPr>
    <w:rPr>
      <w:rFonts w:ascii="Liberation Sans" w:hAnsi="Liberation Sans" w:eastAsia="Droid Sans Fallback" w:cs="FreeSans"/>
      <w:sz w:val="28"/>
      <w:szCs w:val="28"/>
    </w:rPr>
  </w:style>
  <w:style w:type="paragraph" w:customStyle="1" w:styleId="23">
    <w:name w:val="Caption1"/>
    <w:basedOn w:val="1"/>
    <w:uiPriority w:val="0"/>
    <w:pPr>
      <w:suppressLineNumbers/>
      <w:spacing w:before="120" w:after="120"/>
    </w:pPr>
    <w:rPr>
      <w:rFonts w:cs="FreeSans"/>
      <w:i/>
      <w:iCs/>
      <w:sz w:val="24"/>
      <w:szCs w:val="24"/>
    </w:rPr>
  </w:style>
  <w:style w:type="paragraph" w:customStyle="1" w:styleId="24">
    <w:name w:val="Index"/>
    <w:basedOn w:val="1"/>
    <w:uiPriority w:val="0"/>
    <w:pPr>
      <w:suppressLineNumbers/>
    </w:pPr>
    <w:rPr>
      <w:rFonts w:cs="FreeSans"/>
    </w:rPr>
  </w:style>
  <w:style w:type="paragraph" w:customStyle="1" w:styleId="25">
    <w:name w:val="Footer1"/>
    <w:basedOn w:val="1"/>
    <w:uiPriority w:val="99"/>
    <w:pPr>
      <w:tabs>
        <w:tab w:val="center" w:pos="4320"/>
        <w:tab w:val="right" w:pos="8640"/>
      </w:tabs>
    </w:pPr>
  </w:style>
  <w:style w:type="paragraph" w:customStyle="1" w:styleId="26">
    <w:name w:val="Header1"/>
    <w:basedOn w:val="1"/>
    <w:uiPriority w:val="0"/>
    <w:pPr>
      <w:tabs>
        <w:tab w:val="center" w:pos="4320"/>
        <w:tab w:val="right" w:pos="8640"/>
      </w:tabs>
    </w:pPr>
  </w:style>
  <w:style w:type="paragraph" w:customStyle="1" w:styleId="27">
    <w:name w:val="List Paragraph"/>
    <w:basedOn w:val="1"/>
    <w:qFormat/>
    <w:uiPriority w:val="34"/>
    <w:pPr>
      <w:spacing w:before="0" w:after="160" w:line="259" w:lineRule="auto"/>
      <w:ind w:left="720" w:right="0" w:firstLine="0"/>
      <w:contextualSpacing/>
    </w:pPr>
    <w:rPr>
      <w:rFonts w:ascii="Calibri" w:hAnsi="Calibri" w:eastAsia="Calibri"/>
      <w:sz w:val="22"/>
      <w:szCs w:val="22"/>
    </w:rPr>
  </w:style>
  <w:style w:type="character" w:customStyle="1" w:styleId="28">
    <w:name w:val="Internet Link"/>
    <w:basedOn w:val="9"/>
    <w:uiPriority w:val="0"/>
    <w:rPr>
      <w:color w:val="0000FF"/>
      <w:u w:val="single"/>
      <w:lang/>
    </w:rPr>
  </w:style>
  <w:style w:type="character" w:customStyle="1" w:styleId="29">
    <w:name w:val="Footer Char"/>
    <w:basedOn w:val="9"/>
    <w:uiPriority w:val="99"/>
    <w:rPr>
      <w:sz w:val="24"/>
      <w:szCs w:val="24"/>
    </w:rPr>
  </w:style>
  <w:style w:type="character" w:customStyle="1" w:styleId="30">
    <w:name w:val="Balloon Text Char"/>
    <w:basedOn w:val="9"/>
    <w:uiPriority w:val="0"/>
    <w:rPr>
      <w:rFonts w:ascii="Tahoma" w:hAnsi="Tahoma" w:cs="Tahoma"/>
      <w:sz w:val="16"/>
      <w:szCs w:val="16"/>
    </w:rPr>
  </w:style>
  <w:style w:type="character" w:customStyle="1" w:styleId="31">
    <w:name w:val="ListLabel 1"/>
    <w:uiPriority w:val="0"/>
    <w:rPr>
      <w:b/>
    </w:rPr>
  </w:style>
  <w:style w:type="character" w:customStyle="1" w:styleId="32">
    <w:name w:val="ListLabel 2"/>
    <w:uiPriority w:val="0"/>
    <w:rPr>
      <w:rFonts w:cs="Times New Roman"/>
    </w:rPr>
  </w:style>
  <w:style w:type="character" w:customStyle="1" w:styleId="33">
    <w:name w:val="ListLabel 3"/>
    <w:uiPriority w:val="0"/>
    <w:rPr>
      <w:rFonts w:cs="Courier New"/>
    </w:rPr>
  </w:style>
  <w:style w:type="character" w:customStyle="1" w:styleId="34">
    <w:name w:val="Bullets"/>
    <w:uiPriority w:val="0"/>
    <w:rPr>
      <w:rFonts w:ascii="OpenSymbol" w:hAnsi="OpenSymbol" w:eastAsia="OpenSymbol" w:cs="OpenSymbo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0" Type="http://schemas.openxmlformats.org/officeDocument/2006/relationships/numbering" Target="numbering.xml"/><Relationship Id="rId2" Type="http://schemas.openxmlformats.org/officeDocument/2006/relationships/styles" Target="style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0</Pages>
  <Words>0</Words>
  <Characters>0</Characters>
  <Lines>0</Lines>
  <Paragraphs>0</Paragraphs>
  <ScaleCrop>false</ScaleCrop>
  <LinksUpToDate>false</LinksUpToDate>
  <CharactersWithSpaces>0</CharactersWithSpaces>
  <Application>WPS Office_9.1.0.5214_F1E327BC-269C-435d-A152-05C5408002CA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2015-11-30T06:30:00Z</dcterms:created>
  <dc:creator>Administrator</dc:creator>
  <cp:lastModifiedBy>MSBELL</cp:lastModifiedBy>
  <dcterms:modified xsi:type="dcterms:W3CDTF">2015-12-12T14:44:04Z</dcterms:modified>
  <dc:title>COVER PAGE( On the hard bound report Cream color sheet)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1033-9.1.0.5214</vt:lpwstr>
  </property>
</Properties>
</file>